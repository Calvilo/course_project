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90863" w14:textId="6F565ED7" w:rsidR="00A9204E" w:rsidRPr="00710FA7" w:rsidRDefault="00BB2C21" w:rsidP="00BB2C21">
      <w:pPr>
        <w:jc w:val="center"/>
        <w:rPr>
          <w:sz w:val="21"/>
        </w:rPr>
      </w:pPr>
      <w:bookmarkStart w:id="0" w:name="_Hlk89880521"/>
      <w:bookmarkEnd w:id="0"/>
      <w:r w:rsidRPr="00710FA7">
        <w:rPr>
          <w:rFonts w:hint="eastAsia"/>
          <w:sz w:val="21"/>
        </w:rPr>
        <w:t>高级运筹学</w:t>
      </w:r>
      <w:r w:rsidR="0006050C">
        <w:rPr>
          <w:rFonts w:hint="eastAsia"/>
          <w:sz w:val="21"/>
        </w:rPr>
        <w:t>课程作业</w:t>
      </w:r>
    </w:p>
    <w:p w14:paraId="755ADA1F" w14:textId="7C7FA2E5" w:rsidR="00F14648" w:rsidRPr="00710FA7" w:rsidRDefault="00E01180" w:rsidP="00BB2C21">
      <w:pPr>
        <w:jc w:val="center"/>
        <w:rPr>
          <w:rFonts w:hint="eastAsia"/>
          <w:sz w:val="28"/>
        </w:rPr>
      </w:pPr>
      <w:r w:rsidRPr="00710FA7">
        <w:rPr>
          <w:rFonts w:hint="eastAsia"/>
          <w:sz w:val="28"/>
        </w:rPr>
        <w:t>旅行商问题</w:t>
      </w:r>
      <w:r w:rsidR="0006050C">
        <w:rPr>
          <w:rFonts w:hint="eastAsia"/>
          <w:sz w:val="28"/>
        </w:rPr>
        <w:t>——</w:t>
      </w:r>
      <w:r w:rsidR="007A4652">
        <w:rPr>
          <w:rFonts w:hint="eastAsia"/>
          <w:sz w:val="28"/>
        </w:rPr>
        <w:t>多方法对比</w:t>
      </w:r>
    </w:p>
    <w:p w14:paraId="0000FFA1" w14:textId="626C0B01" w:rsidR="005B4572" w:rsidRDefault="007A4652" w:rsidP="007A4652">
      <w:pPr>
        <w:pStyle w:val="1"/>
        <w:numPr>
          <w:ilvl w:val="0"/>
          <w:numId w:val="28"/>
        </w:numPr>
      </w:pPr>
      <w:r>
        <w:rPr>
          <w:rFonts w:hint="eastAsia"/>
        </w:rPr>
        <w:t>问题定义</w:t>
      </w:r>
    </w:p>
    <w:p w14:paraId="667F0FBF" w14:textId="72207AD5" w:rsidR="007A4652" w:rsidRPr="007A4652" w:rsidRDefault="007A4652" w:rsidP="00901043">
      <w:pPr>
        <w:ind w:firstLine="360"/>
        <w:rPr>
          <w:rFonts w:hint="eastAsia"/>
        </w:rPr>
      </w:pPr>
      <w:r>
        <w:rPr>
          <w:rFonts w:hint="eastAsia"/>
        </w:rPr>
        <w:t>假设地图上有</w:t>
      </w:r>
      <w:r>
        <w:rPr>
          <w:rFonts w:hint="eastAsia"/>
        </w:rPr>
        <w:t>2</w:t>
      </w:r>
      <w:r>
        <w:t>0</w:t>
      </w:r>
      <w:r>
        <w:rPr>
          <w:rFonts w:hint="eastAsia"/>
        </w:rPr>
        <w:t>个城市，其坐标如下，旅行商问题需要求解的是一条不重复地经过所有城市的最短路径</w:t>
      </w:r>
      <w:r w:rsidR="00901043">
        <w:rPr>
          <w:rFonts w:hint="eastAsia"/>
        </w:rPr>
        <w:t>，本次大作业采取最小插入代价法，蚁群优化和模拟退火算法对规模为</w:t>
      </w:r>
      <w:r w:rsidR="00901043">
        <w:rPr>
          <w:rFonts w:hint="eastAsia"/>
        </w:rPr>
        <w:t>2</w:t>
      </w:r>
      <w:r w:rsidR="00901043">
        <w:t>0</w:t>
      </w:r>
      <w:r w:rsidR="005072C0">
        <w:rPr>
          <w:rFonts w:hint="eastAsia"/>
        </w:rPr>
        <w:t>以及</w:t>
      </w:r>
      <w:r w:rsidR="005072C0">
        <w:rPr>
          <w:rFonts w:hint="eastAsia"/>
        </w:rPr>
        <w:t>1</w:t>
      </w:r>
      <w:r w:rsidR="005072C0">
        <w:t>00</w:t>
      </w:r>
      <w:r w:rsidR="00901043">
        <w:rPr>
          <w:rFonts w:hint="eastAsia"/>
        </w:rPr>
        <w:t>的旅行商问题进行求解</w:t>
      </w:r>
      <w:r>
        <w:rPr>
          <w:rFonts w:hint="eastAsia"/>
        </w:rPr>
        <w:t>。</w:t>
      </w:r>
    </w:p>
    <w:p w14:paraId="54CBB0C4" w14:textId="1DACCC9C" w:rsidR="002303E3" w:rsidRDefault="007A4652" w:rsidP="002303E3">
      <w:pPr>
        <w:jc w:val="center"/>
      </w:pPr>
      <w:r>
        <w:rPr>
          <w:noProof/>
        </w:rPr>
        <w:drawing>
          <wp:inline distT="0" distB="0" distL="0" distR="0" wp14:anchorId="09324548" wp14:editId="489A25C7">
            <wp:extent cx="5731510" cy="3723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p>
    <w:p w14:paraId="793ECC16" w14:textId="40813792" w:rsidR="00630C8D" w:rsidRDefault="00A76E62" w:rsidP="005B4572">
      <w:pPr>
        <w:pStyle w:val="af7"/>
        <w:jc w:val="center"/>
      </w:pPr>
      <w:bookmarkStart w:id="1" w:name="_Hlk898804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1</w:t>
      </w:r>
      <w:r>
        <w:fldChar w:fldCharType="end"/>
      </w:r>
      <w:r>
        <w:rPr>
          <w:rFonts w:hint="eastAsia"/>
        </w:rPr>
        <w:t>.</w:t>
      </w:r>
      <w:r>
        <w:t xml:space="preserve"> 30</w:t>
      </w:r>
      <w:r w:rsidR="007A4652">
        <w:t xml:space="preserve"> </w:t>
      </w:r>
      <w:r w:rsidR="007A4652">
        <w:rPr>
          <w:rFonts w:hint="eastAsia"/>
        </w:rPr>
        <w:t>TSP</w:t>
      </w:r>
      <w:r w:rsidR="007A4652">
        <w:rPr>
          <w:rFonts w:hint="eastAsia"/>
        </w:rPr>
        <w:t>问题城市分布</w:t>
      </w:r>
    </w:p>
    <w:bookmarkEnd w:id="1"/>
    <w:p w14:paraId="0411270E" w14:textId="66AAB14B" w:rsidR="00630C8D" w:rsidRDefault="00C11DC7" w:rsidP="005B4572">
      <w:pPr>
        <w:pStyle w:val="1"/>
        <w:numPr>
          <w:ilvl w:val="0"/>
          <w:numId w:val="28"/>
        </w:numPr>
      </w:pPr>
      <w:r>
        <w:rPr>
          <w:rFonts w:hint="eastAsia"/>
        </w:rPr>
        <w:t>模型建立</w:t>
      </w:r>
    </w:p>
    <w:p w14:paraId="3D607D09" w14:textId="092CE75C" w:rsidR="00C11DC7" w:rsidRDefault="00C11DC7" w:rsidP="00E60C93">
      <w:pPr>
        <w:ind w:firstLine="360"/>
        <w:rPr>
          <w:rStyle w:val="fontstyle01"/>
          <w:rFonts w:hint="default"/>
        </w:rPr>
      </w:pPr>
      <w:r>
        <w:rPr>
          <w:rStyle w:val="fontstyle01"/>
          <w:rFonts w:hint="default"/>
        </w:rPr>
        <w:t>为了简化模型，不考虑其它过多的因素影响。 在建模时忽略天气、温度等等外部条件</w:t>
      </w:r>
      <w:r>
        <w:rPr>
          <w:rStyle w:val="fontstyle01"/>
        </w:rPr>
        <w:t>。则目标函数为：</w:t>
      </w:r>
    </w:p>
    <w:p w14:paraId="1AB4752A" w14:textId="227F8E7E" w:rsidR="00C11DC7" w:rsidRDefault="00C11DC7" w:rsidP="00C11DC7">
      <w:pPr>
        <w:pStyle w:val="AMDisplayEquation"/>
      </w:pPr>
      <w:r>
        <w:tab/>
      </w:r>
      <w:r w:rsidRPr="00C11DC7">
        <w:rPr>
          <w:position w:val="-29"/>
        </w:rPr>
        <w:object w:dxaOrig="1658" w:dyaOrig="702" w14:anchorId="57DE58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3.15pt;height:35.15pt" o:ole="">
            <v:imagedata r:id="rId12" o:title=""/>
          </v:shape>
          <o:OLEObject Type="Embed" ProgID="Equation.AxMath" ShapeID="_x0000_i1034" DrawAspect="Content" ObjectID="_1703106125" r:id="rId13"/>
        </w:object>
      </w:r>
    </w:p>
    <w:p w14:paraId="3927032D" w14:textId="6A5BA5B6" w:rsidR="00E60C93" w:rsidRDefault="00C11DC7" w:rsidP="00E60C93">
      <w:pPr>
        <w:ind w:firstLine="360"/>
        <w:rPr>
          <w:rFonts w:hint="eastAsia"/>
        </w:rPr>
      </w:pPr>
      <w:r>
        <w:rPr>
          <w:rFonts w:hint="eastAsia"/>
        </w:rPr>
        <w:t>其中</w:t>
      </w:r>
      <w:r w:rsidRPr="005944E1">
        <w:rPr>
          <w:position w:val="-11"/>
        </w:rPr>
        <w:object w:dxaOrig="266" w:dyaOrig="331" w14:anchorId="6935FCC0">
          <v:shape id="_x0000_i1037" type="#_x0000_t75" style="width:13.7pt;height:16.3pt" o:ole="">
            <v:imagedata r:id="rId14" o:title=""/>
          </v:shape>
          <o:OLEObject Type="Embed" ProgID="Equation.AxMath" ShapeID="_x0000_i1037" DrawAspect="Content" ObjectID="_1703106126" r:id="rId15"/>
        </w:object>
      </w:r>
      <w:r w:rsidR="00E60C93">
        <w:rPr>
          <w:rFonts w:hint="eastAsia"/>
        </w:rPr>
        <w:t>表示是否从</w:t>
      </w:r>
      <w:r w:rsidR="00E60C93" w:rsidRPr="00E60C93">
        <w:rPr>
          <w:position w:val="-11"/>
        </w:rPr>
        <w:object w:dxaOrig="124" w:dyaOrig="329" w14:anchorId="7B6E70B2">
          <v:shape id="_x0000_i1046" type="#_x0000_t75" style="width:6pt;height:16.3pt" o:ole="">
            <v:imagedata r:id="rId16" o:title=""/>
          </v:shape>
          <o:OLEObject Type="Embed" ProgID="Equation.AxMath" ShapeID="_x0000_i1046" DrawAspect="Content" ObjectID="_1703106127" r:id="rId17"/>
        </w:object>
      </w:r>
      <w:r w:rsidR="00E60C93">
        <w:rPr>
          <w:rFonts w:hint="eastAsia"/>
        </w:rPr>
        <w:t>城市前往</w:t>
      </w:r>
      <w:r w:rsidR="00E60C93" w:rsidRPr="00E60C93">
        <w:rPr>
          <w:position w:val="-11"/>
        </w:rPr>
        <w:object w:dxaOrig="156" w:dyaOrig="329" w14:anchorId="02A93D60">
          <v:shape id="_x0000_i1049" type="#_x0000_t75" style="width:7.7pt;height:16.3pt" o:ole="">
            <v:imagedata r:id="rId18" o:title=""/>
          </v:shape>
          <o:OLEObject Type="Embed" ProgID="Equation.AxMath" ShapeID="_x0000_i1049" DrawAspect="Content" ObjectID="_1703106128" r:id="rId19"/>
        </w:object>
      </w:r>
      <w:r w:rsidR="00E60C93">
        <w:rPr>
          <w:rFonts w:hint="eastAsia"/>
        </w:rPr>
        <w:t>城市，</w:t>
      </w:r>
      <w:r w:rsidR="00E60C93">
        <w:rPr>
          <w:rFonts w:hint="eastAsia"/>
        </w:rPr>
        <w:t>0</w:t>
      </w:r>
      <w:r w:rsidR="00E60C93">
        <w:rPr>
          <w:rFonts w:hint="eastAsia"/>
        </w:rPr>
        <w:t>表示否定，</w:t>
      </w:r>
      <w:r w:rsidR="00E60C93">
        <w:rPr>
          <w:rFonts w:hint="eastAsia"/>
        </w:rPr>
        <w:t>1</w:t>
      </w:r>
      <w:r w:rsidR="00E60C93">
        <w:rPr>
          <w:rFonts w:hint="eastAsia"/>
        </w:rPr>
        <w:t>表示肯定。</w:t>
      </w:r>
      <w:r w:rsidR="00E60C93" w:rsidRPr="005944E1">
        <w:rPr>
          <w:position w:val="-11"/>
        </w:rPr>
        <w:object w:dxaOrig="264" w:dyaOrig="331" w14:anchorId="3E69A8B7">
          <v:shape id="_x0000_i1040" type="#_x0000_t75" style="width:12.85pt;height:16.3pt" o:ole="">
            <v:imagedata r:id="rId20" o:title=""/>
          </v:shape>
          <o:OLEObject Type="Embed" ProgID="Equation.AxMath" ShapeID="_x0000_i1040" DrawAspect="Content" ObjectID="_1703106129" r:id="rId21"/>
        </w:object>
      </w:r>
      <w:r w:rsidR="00E60C93">
        <w:rPr>
          <w:rFonts w:hint="eastAsia"/>
        </w:rPr>
        <w:t>表示城市</w:t>
      </w:r>
      <w:r w:rsidR="00E60C93" w:rsidRPr="00E60C93">
        <w:rPr>
          <w:position w:val="-11"/>
        </w:rPr>
        <w:object w:dxaOrig="295" w:dyaOrig="329" w14:anchorId="57E26CDC">
          <v:shape id="_x0000_i1043" type="#_x0000_t75" style="width:14.55pt;height:16.3pt" o:ole="">
            <v:imagedata r:id="rId22" o:title=""/>
          </v:shape>
          <o:OLEObject Type="Embed" ProgID="Equation.AxMath" ShapeID="_x0000_i1043" DrawAspect="Content" ObjectID="_1703106130" r:id="rId23"/>
        </w:object>
      </w:r>
      <w:r w:rsidR="00E60C93">
        <w:rPr>
          <w:rFonts w:hint="eastAsia"/>
        </w:rPr>
        <w:t>之间的距离。由于并未采用线性规划的方法解决，对于不同解法而言，约束条件的表现形式并不一样，因此不在此处体现。</w:t>
      </w:r>
    </w:p>
    <w:p w14:paraId="30E68D40" w14:textId="05062098" w:rsidR="00BC61A1" w:rsidRDefault="00AE7A78" w:rsidP="00BC61A1">
      <w:pPr>
        <w:pStyle w:val="1"/>
      </w:pPr>
      <w:r>
        <w:rPr>
          <w:rFonts w:hint="eastAsia"/>
        </w:rPr>
        <w:t>4</w:t>
      </w:r>
      <w:r w:rsidR="00EE04FD">
        <w:rPr>
          <w:rFonts w:hint="eastAsia"/>
        </w:rPr>
        <w:t>.</w:t>
      </w:r>
      <w:r w:rsidR="00EE04FD">
        <w:t xml:space="preserve"> </w:t>
      </w:r>
      <w:r w:rsidR="00E60C93">
        <w:rPr>
          <w:rFonts w:hint="eastAsia"/>
        </w:rPr>
        <w:t>构造法</w:t>
      </w:r>
    </w:p>
    <w:p w14:paraId="7E35D100" w14:textId="5CB6A597" w:rsidR="00E60C93" w:rsidRDefault="00CE2E42" w:rsidP="00E60C93">
      <w:r>
        <w:tab/>
      </w:r>
      <w:r w:rsidR="00E60C93">
        <w:rPr>
          <w:rFonts w:hint="eastAsia"/>
        </w:rPr>
        <w:t>第一步：生成一个</w:t>
      </w:r>
      <w:proofErr w:type="gramStart"/>
      <w:r w:rsidR="00E60C93">
        <w:rPr>
          <w:rFonts w:hint="eastAsia"/>
        </w:rPr>
        <w:t>城市点集的</w:t>
      </w:r>
      <w:proofErr w:type="gramEnd"/>
      <w:r w:rsidR="00E60C93">
        <w:rPr>
          <w:rFonts w:hint="eastAsia"/>
        </w:rPr>
        <w:t>凸包，以凸包上的点作为临时最优解；</w:t>
      </w:r>
    </w:p>
    <w:p w14:paraId="4C5B3C7E" w14:textId="5FBE68D4" w:rsidR="00E60C93" w:rsidRDefault="00E60C93" w:rsidP="00E60C93">
      <w:r>
        <w:tab/>
      </w:r>
      <w:r>
        <w:rPr>
          <w:rFonts w:hint="eastAsia"/>
        </w:rPr>
        <w:t>第二步：随机选出不在凸包上的点，并选取最小的代价的间隔进行添加，并纳入临时最优解；</w:t>
      </w:r>
    </w:p>
    <w:p w14:paraId="7F1D02C8" w14:textId="3710E44B" w:rsidR="00E60C93" w:rsidRDefault="00E60C93" w:rsidP="00E60C93">
      <w:r>
        <w:tab/>
      </w:r>
      <w:r>
        <w:rPr>
          <w:rFonts w:hint="eastAsia"/>
        </w:rPr>
        <w:t>第三步：重复第二步直到</w:t>
      </w:r>
      <w:proofErr w:type="gramStart"/>
      <w:r>
        <w:rPr>
          <w:rFonts w:hint="eastAsia"/>
        </w:rPr>
        <w:t>所有点</w:t>
      </w:r>
      <w:proofErr w:type="gramEnd"/>
      <w:r>
        <w:rPr>
          <w:rFonts w:hint="eastAsia"/>
        </w:rPr>
        <w:t>被加入临时最优解</w:t>
      </w:r>
    </w:p>
    <w:p w14:paraId="1E12F188" w14:textId="7B3B6D67" w:rsidR="00E60C93" w:rsidRDefault="00E60C93" w:rsidP="00E60C93">
      <w:r>
        <w:tab/>
      </w:r>
      <w:r>
        <w:rPr>
          <w:rFonts w:hint="eastAsia"/>
        </w:rPr>
        <w:t>第四步：遍历查询是否有交叉连接</w:t>
      </w:r>
      <w:r>
        <w:rPr>
          <w:rFonts w:hint="eastAsia"/>
        </w:rPr>
        <w:t>(</w:t>
      </w:r>
      <w:r>
        <w:rPr>
          <w:rFonts w:hint="eastAsia"/>
        </w:rPr>
        <w:t>邻域搜索</w:t>
      </w:r>
      <w:r>
        <w:t>)</w:t>
      </w:r>
      <w:r>
        <w:rPr>
          <w:rFonts w:hint="eastAsia"/>
        </w:rPr>
        <w:t>，并进行替换</w:t>
      </w:r>
    </w:p>
    <w:p w14:paraId="31E0F404" w14:textId="152D6120" w:rsidR="00E60C93" w:rsidRDefault="00E60C93" w:rsidP="00E60C93">
      <w:r>
        <w:tab/>
      </w:r>
      <w:r>
        <w:rPr>
          <w:rFonts w:hint="eastAsia"/>
        </w:rPr>
        <w:t>第五步：重复第四步直至没有交叉连接</w:t>
      </w:r>
    </w:p>
    <w:p w14:paraId="7B96F5A9" w14:textId="5DE8E93F" w:rsidR="00E60C93" w:rsidRDefault="00E60C93" w:rsidP="00E60C93">
      <w:pPr>
        <w:rPr>
          <w:noProof/>
        </w:rPr>
      </w:pPr>
      <w:r>
        <w:tab/>
      </w:r>
      <w:r>
        <w:rPr>
          <w:rFonts w:hint="eastAsia"/>
        </w:rPr>
        <w:t>第六步：输出最优序列</w:t>
      </w:r>
    </w:p>
    <w:tbl>
      <w:tblPr>
        <w:tblStyle w:val="affff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E60C93" w14:paraId="3DB93A92" w14:textId="77777777" w:rsidTr="00553577">
        <w:tc>
          <w:tcPr>
            <w:tcW w:w="3006" w:type="dxa"/>
          </w:tcPr>
          <w:p w14:paraId="1CDEC5D8" w14:textId="7182B918" w:rsidR="00E60C93" w:rsidRDefault="00E60C93" w:rsidP="00E60C93">
            <w:pPr>
              <w:rPr>
                <w:rFonts w:hint="eastAsia"/>
              </w:rPr>
            </w:pPr>
            <w:r>
              <w:rPr>
                <w:rFonts w:hint="eastAsia"/>
                <w:noProof/>
              </w:rPr>
              <w:lastRenderedPageBreak/>
              <w:drawing>
                <wp:inline distT="0" distB="0" distL="0" distR="0" wp14:anchorId="3F03C29B" wp14:editId="324AA82F">
                  <wp:extent cx="1800000" cy="180000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_re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00000" cy="1800000"/>
                          </a:xfrm>
                          <a:prstGeom prst="rect">
                            <a:avLst/>
                          </a:prstGeom>
                        </pic:spPr>
                      </pic:pic>
                    </a:graphicData>
                  </a:graphic>
                </wp:inline>
              </w:drawing>
            </w:r>
          </w:p>
        </w:tc>
        <w:tc>
          <w:tcPr>
            <w:tcW w:w="3005" w:type="dxa"/>
          </w:tcPr>
          <w:p w14:paraId="2958BFF2" w14:textId="520A7531" w:rsidR="00E60C93" w:rsidRDefault="00E60C93" w:rsidP="00E60C93">
            <w:pPr>
              <w:rPr>
                <w:rFonts w:hint="eastAsia"/>
              </w:rPr>
            </w:pPr>
            <w:r>
              <w:rPr>
                <w:rFonts w:hint="eastAsia"/>
                <w:noProof/>
              </w:rPr>
              <w:drawing>
                <wp:inline distT="0" distB="0" distL="0" distR="0" wp14:anchorId="763EB316" wp14:editId="5E694E79">
                  <wp:extent cx="1800000" cy="180000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_res.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00000" cy="1800000"/>
                          </a:xfrm>
                          <a:prstGeom prst="rect">
                            <a:avLst/>
                          </a:prstGeom>
                        </pic:spPr>
                      </pic:pic>
                    </a:graphicData>
                  </a:graphic>
                </wp:inline>
              </w:drawing>
            </w:r>
          </w:p>
        </w:tc>
        <w:tc>
          <w:tcPr>
            <w:tcW w:w="3005" w:type="dxa"/>
          </w:tcPr>
          <w:p w14:paraId="4CC85D89" w14:textId="0B65F8E8" w:rsidR="00E60C93" w:rsidRDefault="00E60C93" w:rsidP="00E60C93">
            <w:pPr>
              <w:rPr>
                <w:rFonts w:hint="eastAsia"/>
              </w:rPr>
            </w:pPr>
            <w:r>
              <w:rPr>
                <w:rFonts w:hint="eastAsia"/>
                <w:noProof/>
              </w:rPr>
              <w:drawing>
                <wp:inline distT="0" distB="0" distL="0" distR="0" wp14:anchorId="4E18B0A4" wp14:editId="243D6D4E">
                  <wp:extent cx="1800000" cy="180000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_res.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800000" cy="1800000"/>
                          </a:xfrm>
                          <a:prstGeom prst="rect">
                            <a:avLst/>
                          </a:prstGeom>
                        </pic:spPr>
                      </pic:pic>
                    </a:graphicData>
                  </a:graphic>
                </wp:inline>
              </w:drawing>
            </w:r>
          </w:p>
        </w:tc>
      </w:tr>
      <w:tr w:rsidR="00E60C93" w14:paraId="4AEAAC97" w14:textId="77777777" w:rsidTr="00553577">
        <w:tc>
          <w:tcPr>
            <w:tcW w:w="3006" w:type="dxa"/>
          </w:tcPr>
          <w:p w14:paraId="27FFB99C" w14:textId="315A25DB" w:rsidR="00E60C93" w:rsidRDefault="00553577" w:rsidP="00553577">
            <w:pPr>
              <w:jc w:val="center"/>
              <w:rPr>
                <w:rFonts w:hint="eastAsia"/>
                <w:noProof/>
              </w:rPr>
            </w:pPr>
            <w:r>
              <w:rPr>
                <w:rFonts w:hint="eastAsia"/>
                <w:noProof/>
              </w:rPr>
              <w:t>第一步</w:t>
            </w:r>
          </w:p>
        </w:tc>
        <w:tc>
          <w:tcPr>
            <w:tcW w:w="3005" w:type="dxa"/>
          </w:tcPr>
          <w:p w14:paraId="18805224" w14:textId="35187962" w:rsidR="00E60C93" w:rsidRDefault="00553577" w:rsidP="00553577">
            <w:pPr>
              <w:jc w:val="center"/>
              <w:rPr>
                <w:rFonts w:hint="eastAsia"/>
                <w:noProof/>
              </w:rPr>
            </w:pPr>
            <w:r>
              <w:rPr>
                <w:rFonts w:hint="eastAsia"/>
                <w:noProof/>
              </w:rPr>
              <w:t>第三步</w:t>
            </w:r>
          </w:p>
        </w:tc>
        <w:tc>
          <w:tcPr>
            <w:tcW w:w="3005" w:type="dxa"/>
          </w:tcPr>
          <w:p w14:paraId="0DDBF8F6" w14:textId="24C550E8" w:rsidR="00E60C93" w:rsidRDefault="00553577" w:rsidP="00553577">
            <w:pPr>
              <w:jc w:val="center"/>
              <w:rPr>
                <w:rFonts w:hint="eastAsia"/>
                <w:noProof/>
              </w:rPr>
            </w:pPr>
            <w:r>
              <w:rPr>
                <w:rFonts w:hint="eastAsia"/>
                <w:noProof/>
              </w:rPr>
              <w:t>最优序列</w:t>
            </w:r>
          </w:p>
        </w:tc>
      </w:tr>
    </w:tbl>
    <w:p w14:paraId="58D80C28" w14:textId="7F00F428" w:rsidR="00ED2511" w:rsidRDefault="00ED2511" w:rsidP="00553577">
      <w:pPr>
        <w:rPr>
          <w:rFonts w:hint="eastAsia"/>
        </w:rPr>
      </w:pPr>
    </w:p>
    <w:p w14:paraId="508990FF" w14:textId="02B06741" w:rsidR="00ED2511" w:rsidRDefault="00ED2511" w:rsidP="00ED2511">
      <w:pPr>
        <w:pStyle w:val="af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2</w:t>
      </w:r>
      <w:r>
        <w:fldChar w:fldCharType="end"/>
      </w:r>
      <w:r>
        <w:rPr>
          <w:rFonts w:hint="eastAsia"/>
        </w:rPr>
        <w:t>.</w:t>
      </w:r>
      <w:r>
        <w:t xml:space="preserve"> </w:t>
      </w:r>
      <w:r w:rsidR="00553577">
        <w:rPr>
          <w:rFonts w:hint="eastAsia"/>
        </w:rPr>
        <w:t>构造</w:t>
      </w:r>
      <w:proofErr w:type="gramStart"/>
      <w:r w:rsidR="00553577">
        <w:rPr>
          <w:rFonts w:hint="eastAsia"/>
        </w:rPr>
        <w:t>法</w:t>
      </w:r>
      <w:r>
        <w:rPr>
          <w:rFonts w:hint="eastAsia"/>
        </w:rPr>
        <w:t>最终解</w:t>
      </w:r>
      <w:proofErr w:type="gramEnd"/>
    </w:p>
    <w:p w14:paraId="6ED944E3" w14:textId="1ECFEB7E" w:rsidR="003C30F0" w:rsidRDefault="008841F2" w:rsidP="003C30F0">
      <w:r w:rsidRPr="008841F2">
        <w:drawing>
          <wp:inline distT="0" distB="0" distL="0" distR="0" wp14:anchorId="136BB750" wp14:editId="645C9856">
            <wp:extent cx="5731510" cy="1187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87450"/>
                    </a:xfrm>
                    <a:prstGeom prst="rect">
                      <a:avLst/>
                    </a:prstGeom>
                  </pic:spPr>
                </pic:pic>
              </a:graphicData>
            </a:graphic>
          </wp:inline>
        </w:drawing>
      </w:r>
    </w:p>
    <w:p w14:paraId="2989FDC4" w14:textId="631B6AA6" w:rsidR="007133EE" w:rsidRPr="003C30F0" w:rsidRDefault="007133EE" w:rsidP="007133EE">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3</w:t>
      </w:r>
      <w:r>
        <w:fldChar w:fldCharType="end"/>
      </w:r>
      <w:r>
        <w:rPr>
          <w:rFonts w:hint="eastAsia"/>
        </w:rPr>
        <w:t>.</w:t>
      </w:r>
      <w:r>
        <w:t xml:space="preserve"> </w:t>
      </w:r>
      <w:r>
        <w:rPr>
          <w:rFonts w:hint="eastAsia"/>
        </w:rPr>
        <w:t>构造</w:t>
      </w:r>
      <w:r>
        <w:rPr>
          <w:rFonts w:hint="eastAsia"/>
        </w:rPr>
        <w:t>法</w:t>
      </w:r>
      <w:r w:rsidR="002A7E81">
        <w:rPr>
          <w:rFonts w:hint="eastAsia"/>
        </w:rPr>
        <w:t>结果</w:t>
      </w:r>
    </w:p>
    <w:p w14:paraId="59447200" w14:textId="37FF875B" w:rsidR="008D7046" w:rsidRDefault="008D7046" w:rsidP="008D7046">
      <w:pPr>
        <w:pStyle w:val="1"/>
      </w:pPr>
      <w:r>
        <w:t>5</w:t>
      </w:r>
      <w:r>
        <w:rPr>
          <w:rFonts w:hint="eastAsia"/>
        </w:rPr>
        <w:t>.</w:t>
      </w:r>
      <w:r>
        <w:t xml:space="preserve"> </w:t>
      </w:r>
      <w:r w:rsidR="00F522CC">
        <w:rPr>
          <w:rFonts w:hint="eastAsia"/>
        </w:rPr>
        <w:t>方法二：蚁群算法</w:t>
      </w:r>
    </w:p>
    <w:p w14:paraId="05102A6D" w14:textId="4C3082C8" w:rsidR="00F522CC" w:rsidRPr="002E06D3" w:rsidRDefault="008D7046" w:rsidP="008D7046">
      <w:pPr>
        <w:rPr>
          <w:rFonts w:ascii="宋体" w:eastAsia="宋体" w:hAnsi="宋体" w:hint="eastAsia"/>
          <w:color w:val="000000"/>
        </w:rPr>
      </w:pPr>
      <w:r>
        <w:tab/>
      </w:r>
      <w:r w:rsidR="00F522CC">
        <w:rPr>
          <w:rStyle w:val="fontstyle01"/>
          <w:rFonts w:hint="default"/>
        </w:rPr>
        <w:t xml:space="preserve">蚁群算法（ </w:t>
      </w:r>
      <w:r w:rsidR="00F522CC">
        <w:rPr>
          <w:rStyle w:val="fontstyle21"/>
        </w:rPr>
        <w:t>Ant Colony Optimization</w:t>
      </w:r>
      <w:r w:rsidR="00F522CC">
        <w:rPr>
          <w:rStyle w:val="fontstyle01"/>
          <w:rFonts w:hint="default"/>
        </w:rPr>
        <w:t xml:space="preserve">， </w:t>
      </w:r>
      <w:r w:rsidR="00F522CC">
        <w:rPr>
          <w:rStyle w:val="fontstyle21"/>
        </w:rPr>
        <w:t>ACO</w:t>
      </w:r>
      <w:r w:rsidR="00F522CC">
        <w:rPr>
          <w:rStyle w:val="fontstyle01"/>
          <w:rFonts w:hint="default"/>
        </w:rPr>
        <w:t xml:space="preserve">）是根据蚂蚁发现路径的行为的而发明的用于寻求优化路径的机率型算法，由 </w:t>
      </w:r>
      <w:r w:rsidR="00F522CC">
        <w:rPr>
          <w:rStyle w:val="fontstyle21"/>
        </w:rPr>
        <w:t xml:space="preserve">Marco Dorigo </w:t>
      </w:r>
      <w:r w:rsidR="00F522CC">
        <w:rPr>
          <w:rStyle w:val="fontstyle01"/>
          <w:rFonts w:hint="default"/>
        </w:rPr>
        <w:t xml:space="preserve">于 </w:t>
      </w:r>
      <w:r w:rsidR="00F522CC">
        <w:rPr>
          <w:rStyle w:val="fontstyle21"/>
        </w:rPr>
        <w:t xml:space="preserve">1992 </w:t>
      </w:r>
      <w:r w:rsidR="00F522CC">
        <w:rPr>
          <w:rStyle w:val="fontstyle01"/>
          <w:rFonts w:hint="default"/>
        </w:rPr>
        <w:t xml:space="preserve">年在他的博士论文中提出。蚁群算法是一种模拟进化算法，具有包括较强的鲁棒性在内的许多优良性质，在本质上是一种并行的分布式算法，容易实现，可以较好地求解 </w:t>
      </w:r>
      <w:r w:rsidR="00F522CC">
        <w:rPr>
          <w:rStyle w:val="fontstyle21"/>
        </w:rPr>
        <w:t xml:space="preserve">TSP </w:t>
      </w:r>
      <w:r w:rsidR="00F522CC">
        <w:rPr>
          <w:rStyle w:val="fontstyle01"/>
          <w:rFonts w:hint="default"/>
        </w:rPr>
        <w:t>问题</w:t>
      </w:r>
      <w:r w:rsidR="003E3750">
        <w:rPr>
          <w:rFonts w:hint="eastAsia"/>
        </w:rPr>
        <w:t>。</w:t>
      </w:r>
      <w:r w:rsidR="00F522CC">
        <w:rPr>
          <w:rStyle w:val="fontstyle01"/>
          <w:rFonts w:hint="default"/>
        </w:rPr>
        <w:t xml:space="preserve">用蚁群算法来求解 </w:t>
      </w:r>
      <w:r w:rsidR="00F522CC">
        <w:rPr>
          <w:rStyle w:val="fontstyle21"/>
        </w:rPr>
        <w:t xml:space="preserve">TSP </w:t>
      </w:r>
      <w:r w:rsidR="00F522CC">
        <w:rPr>
          <w:rStyle w:val="fontstyle01"/>
          <w:rFonts w:hint="default"/>
        </w:rPr>
        <w:t>问题主要包括以下几个步骤：</w:t>
      </w:r>
    </w:p>
    <w:p w14:paraId="3CB2DF66" w14:textId="15BE9437" w:rsidR="00F522CC" w:rsidRDefault="00F522CC" w:rsidP="00F522CC">
      <w:pPr>
        <w:ind w:firstLine="720"/>
      </w:pPr>
      <w:r>
        <w:rPr>
          <w:rFonts w:hint="eastAsia"/>
        </w:rPr>
        <w:t>第一步：</w:t>
      </w:r>
      <w:r>
        <w:rPr>
          <w:rStyle w:val="fontstyle01"/>
          <w:rFonts w:hint="default"/>
        </w:rPr>
        <w:t>程序初始化，指定蚂蚁数目，迭代次数等，并为每只蚂蚁随机分配一个起始点</w:t>
      </w:r>
    </w:p>
    <w:p w14:paraId="353120A6" w14:textId="4B7B816C" w:rsidR="00F522CC" w:rsidRDefault="00F522CC" w:rsidP="00F522CC">
      <w:r>
        <w:tab/>
      </w:r>
      <w:r>
        <w:rPr>
          <w:rFonts w:hint="eastAsia"/>
        </w:rPr>
        <w:t>第二步：</w:t>
      </w:r>
      <w:r>
        <w:rPr>
          <w:rStyle w:val="fontstyle01"/>
          <w:rFonts w:hint="default"/>
        </w:rPr>
        <w:t>通过轮盘法为每只蚂蚁选择下一个要到的路标， 并将上一个节点加入本次迭代中该蚂蚁已走过的路标中</w:t>
      </w:r>
      <w:r w:rsidR="009C72F0">
        <w:rPr>
          <w:rStyle w:val="fontstyle01"/>
          <w:rFonts w:hint="default"/>
        </w:rPr>
        <w:t>(</w:t>
      </w:r>
      <w:r w:rsidR="009C72F0">
        <w:rPr>
          <w:rStyle w:val="fontstyle01"/>
        </w:rPr>
        <w:t>实现约束条件</w:t>
      </w:r>
      <w:r w:rsidR="009C72F0">
        <w:rPr>
          <w:rStyle w:val="fontstyle01"/>
          <w:rFonts w:hint="default"/>
        </w:rPr>
        <w:t>)</w:t>
      </w:r>
      <w:r w:rsidR="009C72F0">
        <w:rPr>
          <w:rStyle w:val="fontstyle01"/>
        </w:rPr>
        <w:t>，</w:t>
      </w:r>
      <w:r>
        <w:rPr>
          <w:rStyle w:val="fontstyle01"/>
          <w:rFonts w:hint="default"/>
        </w:rPr>
        <w:t>当所有路标都访问完之后，比较本次迭代中所有蚂蚁的路径成本，记录最佳路径</w:t>
      </w:r>
      <w:r>
        <w:t xml:space="preserve"> </w:t>
      </w:r>
      <w:r>
        <w:t xml:space="preserve"> </w:t>
      </w:r>
    </w:p>
    <w:p w14:paraId="38BE5CEB" w14:textId="3EFAFD30" w:rsidR="00F522CC" w:rsidRDefault="00F522CC" w:rsidP="00F522CC">
      <w:r>
        <w:tab/>
      </w:r>
      <w:r>
        <w:rPr>
          <w:rFonts w:hint="eastAsia"/>
        </w:rPr>
        <w:t>第三步：</w:t>
      </w:r>
      <w:r>
        <w:rPr>
          <w:rStyle w:val="fontstyle01"/>
          <w:rFonts w:hint="default"/>
        </w:rPr>
        <w:t>更新信息素矩阵。根据每一条蚂蚁爬过的路线，更新每一段路线的信息素浓度。 信息素浓度越高的路线，蚂蚁经过这条路线的可能性越大。且信息素会随着时间减少，所以路径越短，信息素残留的就越多</w:t>
      </w:r>
    </w:p>
    <w:p w14:paraId="569EF2E1" w14:textId="4C919026" w:rsidR="00F522CC" w:rsidRDefault="00F522CC" w:rsidP="00F522CC">
      <w:r>
        <w:tab/>
      </w:r>
      <w:r>
        <w:rPr>
          <w:rFonts w:hint="eastAsia"/>
        </w:rPr>
        <w:t>第四步：</w:t>
      </w:r>
      <w:r>
        <w:rPr>
          <w:rStyle w:val="fontstyle01"/>
          <w:rFonts w:hint="default"/>
        </w:rPr>
        <w:t xml:space="preserve">检查终止条件，若没达到终止条件则进入下一次迭代。 重复步骤 </w:t>
      </w:r>
      <w:r w:rsidR="004A6311">
        <w:rPr>
          <w:rStyle w:val="fontstyle01"/>
          <w:rFonts w:hint="default"/>
        </w:rPr>
        <w:t>1~3</w:t>
      </w:r>
      <w:r w:rsidR="00673B4A">
        <w:rPr>
          <w:rStyle w:val="fontstyle01"/>
        </w:rPr>
        <w:t>。</w:t>
      </w:r>
      <w:r w:rsidRPr="004A6311">
        <w:rPr>
          <w:rStyle w:val="fontstyle01"/>
          <w:rFonts w:hint="default"/>
        </w:rPr>
        <w:t xml:space="preserve">  </w:t>
      </w:r>
    </w:p>
    <w:p w14:paraId="7E988853" w14:textId="52730370" w:rsidR="00F522CC" w:rsidRDefault="00F522CC" w:rsidP="008D7046">
      <w:r>
        <w:tab/>
      </w:r>
      <w:r>
        <w:rPr>
          <w:rFonts w:hint="eastAsia"/>
        </w:rPr>
        <w:t>第</w:t>
      </w:r>
      <w:r>
        <w:rPr>
          <w:rFonts w:hint="eastAsia"/>
        </w:rPr>
        <w:t>五</w:t>
      </w:r>
      <w:r>
        <w:rPr>
          <w:rFonts w:hint="eastAsia"/>
        </w:rPr>
        <w:t>步：输出最优序列</w:t>
      </w:r>
    </w:p>
    <w:p w14:paraId="2157B4E2" w14:textId="77777777" w:rsidR="00667310" w:rsidRDefault="00667310" w:rsidP="008D7046">
      <w:pPr>
        <w:rPr>
          <w:rFonts w:hint="eastAsia"/>
        </w:rPr>
      </w:pPr>
    </w:p>
    <w:p w14:paraId="77D91988" w14:textId="39500D35" w:rsidR="009C72F0" w:rsidRDefault="00CE7F24" w:rsidP="008D7046">
      <w:r w:rsidRPr="00CE7F24">
        <w:drawing>
          <wp:inline distT="0" distB="0" distL="0" distR="0" wp14:anchorId="4F177E2C" wp14:editId="6C0A5823">
            <wp:extent cx="5731510" cy="8966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96620"/>
                    </a:xfrm>
                    <a:prstGeom prst="rect">
                      <a:avLst/>
                    </a:prstGeom>
                  </pic:spPr>
                </pic:pic>
              </a:graphicData>
            </a:graphic>
          </wp:inline>
        </w:drawing>
      </w:r>
    </w:p>
    <w:p w14:paraId="632CE9EE" w14:textId="2742264C" w:rsidR="002A7E81" w:rsidRPr="00F522CC" w:rsidRDefault="002A7E81" w:rsidP="002A7E81">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4</w:t>
      </w:r>
      <w:r>
        <w:fldChar w:fldCharType="end"/>
      </w:r>
      <w:r>
        <w:rPr>
          <w:rFonts w:hint="eastAsia"/>
        </w:rPr>
        <w:t>.</w:t>
      </w:r>
      <w:r>
        <w:t xml:space="preserve"> </w:t>
      </w:r>
      <w:r>
        <w:rPr>
          <w:rFonts w:hint="eastAsia"/>
        </w:rPr>
        <w:t>蚁群算法结果</w:t>
      </w:r>
    </w:p>
    <w:p w14:paraId="71293F6D" w14:textId="10304ED8" w:rsidR="001E5EBD" w:rsidRDefault="001E5EBD" w:rsidP="001E5EBD">
      <w:pPr>
        <w:pStyle w:val="1"/>
      </w:pPr>
      <w:r>
        <w:lastRenderedPageBreak/>
        <w:t>6</w:t>
      </w:r>
      <w:r>
        <w:rPr>
          <w:rFonts w:hint="eastAsia"/>
        </w:rPr>
        <w:t>.</w:t>
      </w:r>
      <w:r>
        <w:t xml:space="preserve"> </w:t>
      </w:r>
      <w:r w:rsidR="00667310">
        <w:rPr>
          <w:rFonts w:hint="eastAsia"/>
        </w:rPr>
        <w:t>方法三：模拟退火算法</w:t>
      </w:r>
    </w:p>
    <w:p w14:paraId="2221C4C7" w14:textId="77777777" w:rsidR="00667310" w:rsidRDefault="00667310" w:rsidP="00667310">
      <w:pPr>
        <w:ind w:firstLine="720"/>
        <w:rPr>
          <w:rStyle w:val="fontstyle01"/>
          <w:rFonts w:hint="default"/>
        </w:rPr>
      </w:pPr>
      <w:r>
        <w:rPr>
          <w:rStyle w:val="fontstyle01"/>
          <w:rFonts w:hint="default"/>
        </w:rPr>
        <w:t>模拟退火（</w:t>
      </w:r>
      <w:r w:rsidRPr="00B24EFD">
        <w:rPr>
          <w:rStyle w:val="fontstyle01"/>
          <w:rFonts w:hint="default"/>
        </w:rPr>
        <w:t>Simulated Annealing</w:t>
      </w:r>
      <w:r>
        <w:rPr>
          <w:rStyle w:val="fontstyle01"/>
          <w:rFonts w:hint="default"/>
        </w:rPr>
        <w:t xml:space="preserve">， </w:t>
      </w:r>
      <w:r w:rsidRPr="00B24EFD">
        <w:rPr>
          <w:rStyle w:val="fontstyle01"/>
          <w:rFonts w:hint="default"/>
        </w:rPr>
        <w:t>SA</w:t>
      </w:r>
      <w:r>
        <w:rPr>
          <w:rStyle w:val="fontstyle01"/>
          <w:rFonts w:hint="default"/>
        </w:rPr>
        <w:t xml:space="preserve">）算法是求解 </w:t>
      </w:r>
      <w:r w:rsidRPr="00B24EFD">
        <w:rPr>
          <w:rStyle w:val="fontstyle01"/>
          <w:rFonts w:hint="default"/>
        </w:rPr>
        <w:t xml:space="preserve">TSP </w:t>
      </w:r>
      <w:r>
        <w:rPr>
          <w:rStyle w:val="fontstyle01"/>
          <w:rFonts w:hint="default"/>
        </w:rPr>
        <w:t>问题的有效方法之一，容易编程实现，求解速度快。模拟退火是一种全局优化算法，加入了随机状态模型，使算法以概率选择的方式逼近最优状态， 而不会像贪心算法一样容易陷入局部最优解。</w:t>
      </w:r>
    </w:p>
    <w:p w14:paraId="18051F3A" w14:textId="77777777" w:rsidR="00667310" w:rsidRDefault="00667310" w:rsidP="00667310">
      <w:pPr>
        <w:ind w:left="720"/>
        <w:rPr>
          <w:rStyle w:val="fontstyle01"/>
          <w:rFonts w:hint="default"/>
        </w:rPr>
      </w:pPr>
      <w:r>
        <w:rPr>
          <w:rStyle w:val="fontstyle01"/>
          <w:rFonts w:hint="default"/>
        </w:rPr>
        <w:t xml:space="preserve">模拟退火解决 </w:t>
      </w:r>
      <w:r w:rsidRPr="00B24EFD">
        <w:rPr>
          <w:rStyle w:val="fontstyle01"/>
          <w:rFonts w:hint="default"/>
        </w:rPr>
        <w:t xml:space="preserve">TSP </w:t>
      </w:r>
      <w:r>
        <w:rPr>
          <w:rStyle w:val="fontstyle01"/>
          <w:rFonts w:hint="default"/>
        </w:rPr>
        <w:t>的思路：</w:t>
      </w:r>
    </w:p>
    <w:p w14:paraId="378BDD28" w14:textId="77777777" w:rsidR="00667310" w:rsidRDefault="00667310" w:rsidP="00667310">
      <w:pPr>
        <w:ind w:firstLine="720"/>
        <w:rPr>
          <w:rStyle w:val="fontstyle01"/>
          <w:rFonts w:hint="default"/>
        </w:rPr>
      </w:pPr>
      <w:r w:rsidRPr="00B24EFD">
        <w:rPr>
          <w:rStyle w:val="fontstyle01"/>
          <w:rFonts w:hint="default"/>
        </w:rPr>
        <w:t>第一步</w:t>
      </w:r>
      <w:r w:rsidRPr="00B24EFD">
        <w:rPr>
          <w:rStyle w:val="fontstyle01"/>
        </w:rPr>
        <w:t>：</w:t>
      </w:r>
      <w:r>
        <w:rPr>
          <w:rStyle w:val="fontstyle01"/>
          <w:rFonts w:hint="default"/>
        </w:rPr>
        <w:t xml:space="preserve">随机产生一条路径 </w:t>
      </w:r>
      <w:r w:rsidRPr="00B24EFD">
        <w:rPr>
          <w:rStyle w:val="fontstyle01"/>
          <w:rFonts w:hint="default"/>
        </w:rPr>
        <w:t>P(</w:t>
      </w:r>
      <w:proofErr w:type="spellStart"/>
      <w:r w:rsidRPr="00B24EFD">
        <w:rPr>
          <w:rStyle w:val="fontstyle01"/>
          <w:rFonts w:hint="default"/>
        </w:rPr>
        <w:t>i</w:t>
      </w:r>
      <w:proofErr w:type="spellEnd"/>
      <w:r w:rsidRPr="00B24EFD">
        <w:rPr>
          <w:rStyle w:val="fontstyle01"/>
          <w:rFonts w:hint="default"/>
        </w:rPr>
        <w:t>),</w:t>
      </w:r>
      <w:r>
        <w:rPr>
          <w:rStyle w:val="fontstyle01"/>
          <w:rFonts w:hint="default"/>
        </w:rPr>
        <w:t>作为初始值。</w:t>
      </w:r>
    </w:p>
    <w:p w14:paraId="2E2EDB3C" w14:textId="77777777" w:rsidR="00667310" w:rsidRDefault="00667310" w:rsidP="00667310">
      <w:pPr>
        <w:ind w:firstLine="720"/>
        <w:rPr>
          <w:rStyle w:val="fontstyle01"/>
          <w:rFonts w:hint="default"/>
        </w:rPr>
      </w:pPr>
      <w:r>
        <w:rPr>
          <w:rStyle w:val="fontstyle01"/>
        </w:rPr>
        <w:t>第二步：</w:t>
      </w:r>
      <w:r>
        <w:rPr>
          <w:rStyle w:val="fontstyle01"/>
          <w:rFonts w:hint="default"/>
        </w:rPr>
        <w:t xml:space="preserve">产生一条新的遍历路径 </w:t>
      </w:r>
      <w:r w:rsidRPr="00B24EFD">
        <w:rPr>
          <w:rStyle w:val="fontstyle01"/>
          <w:rFonts w:hint="default"/>
        </w:rPr>
        <w:t>P(i+1)</w:t>
      </w:r>
      <w:r>
        <w:rPr>
          <w:rStyle w:val="fontstyle01"/>
          <w:rFonts w:hint="default"/>
        </w:rPr>
        <w:t xml:space="preserve">，计算路径 </w:t>
      </w:r>
      <w:r w:rsidRPr="00B24EFD">
        <w:rPr>
          <w:rStyle w:val="fontstyle01"/>
          <w:rFonts w:hint="default"/>
        </w:rPr>
        <w:t>P(i+1)</w:t>
      </w:r>
      <w:r>
        <w:rPr>
          <w:rStyle w:val="fontstyle01"/>
          <w:rFonts w:hint="default"/>
        </w:rPr>
        <w:t xml:space="preserve">的长度 </w:t>
      </w:r>
      <w:r w:rsidRPr="00B24EFD">
        <w:rPr>
          <w:rStyle w:val="fontstyle01"/>
          <w:rFonts w:hint="default"/>
        </w:rPr>
        <w:t>L( P(i+1) )</w:t>
      </w:r>
      <w:r>
        <w:rPr>
          <w:rStyle w:val="fontstyle01"/>
          <w:rFonts w:hint="default"/>
        </w:rPr>
        <w:t xml:space="preserve">若 </w:t>
      </w:r>
      <w:r w:rsidRPr="00B24EFD">
        <w:rPr>
          <w:rStyle w:val="fontstyle01"/>
          <w:rFonts w:hint="default"/>
        </w:rPr>
        <w:t>L(P(i+1)) &lt; L(P(</w:t>
      </w:r>
      <w:proofErr w:type="spellStart"/>
      <w:r w:rsidRPr="00B24EFD">
        <w:rPr>
          <w:rStyle w:val="fontstyle01"/>
          <w:rFonts w:hint="default"/>
        </w:rPr>
        <w:t>i</w:t>
      </w:r>
      <w:proofErr w:type="spellEnd"/>
      <w:r w:rsidRPr="00B24EFD">
        <w:rPr>
          <w:rStyle w:val="fontstyle01"/>
          <w:rFonts w:hint="default"/>
        </w:rPr>
        <w:t>))</w:t>
      </w:r>
      <w:r>
        <w:rPr>
          <w:rStyle w:val="fontstyle01"/>
          <w:rFonts w:hint="default"/>
        </w:rPr>
        <w:t xml:space="preserve">，则接受 </w:t>
      </w:r>
      <w:r w:rsidRPr="00B24EFD">
        <w:rPr>
          <w:rStyle w:val="fontstyle01"/>
          <w:rFonts w:hint="default"/>
        </w:rPr>
        <w:t>P(i+1)</w:t>
      </w:r>
      <w:r>
        <w:rPr>
          <w:rStyle w:val="fontstyle01"/>
          <w:rFonts w:hint="default"/>
        </w:rPr>
        <w:t xml:space="preserve">为新的路径，否则以一定的概率接受 </w:t>
      </w:r>
      <w:r w:rsidRPr="00B24EFD">
        <w:rPr>
          <w:rStyle w:val="fontstyle01"/>
          <w:rFonts w:hint="default"/>
        </w:rPr>
        <w:t>P(i+1) ,</w:t>
      </w:r>
      <w:r>
        <w:rPr>
          <w:rStyle w:val="fontstyle01"/>
          <w:rFonts w:hint="default"/>
        </w:rPr>
        <w:t xml:space="preserve">此步骤模拟退火过程，接受 </w:t>
      </w:r>
      <w:r w:rsidRPr="00B24EFD">
        <w:rPr>
          <w:rStyle w:val="fontstyle01"/>
          <w:rFonts w:hint="default"/>
        </w:rPr>
        <w:t>P(I+1)</w:t>
      </w:r>
      <w:r>
        <w:rPr>
          <w:rStyle w:val="fontstyle01"/>
          <w:rFonts w:hint="default"/>
        </w:rPr>
        <w:t>之后，概率（即温度）会降低，同时越到最后降低速率越慢。</w:t>
      </w:r>
    </w:p>
    <w:p w14:paraId="5A3BB424" w14:textId="77777777" w:rsidR="00667310" w:rsidRDefault="00667310" w:rsidP="00667310">
      <w:pPr>
        <w:ind w:firstLine="720"/>
        <w:rPr>
          <w:rStyle w:val="fontstyle01"/>
          <w:rFonts w:hint="default"/>
        </w:rPr>
      </w:pPr>
      <w:r>
        <w:rPr>
          <w:rStyle w:val="fontstyle01"/>
        </w:rPr>
        <w:t>第三步：</w:t>
      </w:r>
      <w:r>
        <w:rPr>
          <w:rStyle w:val="fontstyle01"/>
          <w:rFonts w:hint="default"/>
        </w:rPr>
        <w:t xml:space="preserve">重复步骤 </w:t>
      </w:r>
      <w:r w:rsidRPr="00B24EFD">
        <w:rPr>
          <w:rStyle w:val="fontstyle01"/>
          <w:rFonts w:hint="default"/>
        </w:rPr>
        <w:t>1</w:t>
      </w:r>
      <w:r>
        <w:rPr>
          <w:rStyle w:val="fontstyle01"/>
          <w:rFonts w:hint="default"/>
        </w:rPr>
        <w:t xml:space="preserve">）， </w:t>
      </w:r>
      <w:r w:rsidRPr="00B24EFD">
        <w:rPr>
          <w:rStyle w:val="fontstyle01"/>
          <w:rFonts w:hint="default"/>
        </w:rPr>
        <w:t>2</w:t>
      </w:r>
      <w:r>
        <w:rPr>
          <w:rStyle w:val="fontstyle01"/>
          <w:rFonts w:hint="default"/>
        </w:rPr>
        <w:t>） 直到满足退出条件， 输出最优值。</w:t>
      </w:r>
    </w:p>
    <w:p w14:paraId="1C8F4B50" w14:textId="77777777" w:rsidR="00667310" w:rsidRDefault="00667310" w:rsidP="00667310">
      <w:pPr>
        <w:ind w:firstLine="720"/>
        <w:rPr>
          <w:rStyle w:val="fontstyle01"/>
          <w:rFonts w:hint="default"/>
        </w:rPr>
      </w:pPr>
      <w:r>
        <w:rPr>
          <w:rStyle w:val="fontstyle01"/>
          <w:rFonts w:hint="default"/>
        </w:rPr>
        <w:t xml:space="preserve">退火过程中产生新的遍历路径的方法有很多，下面列举其中 </w:t>
      </w:r>
      <w:r w:rsidRPr="00B24EFD">
        <w:rPr>
          <w:rStyle w:val="fontstyle01"/>
          <w:rFonts w:hint="default"/>
        </w:rPr>
        <w:t xml:space="preserve">2 </w:t>
      </w:r>
      <w:r>
        <w:rPr>
          <w:rStyle w:val="fontstyle01"/>
          <w:rFonts w:hint="default"/>
        </w:rPr>
        <w:t>种：</w:t>
      </w:r>
    </w:p>
    <w:p w14:paraId="116B0DCD" w14:textId="77777777" w:rsidR="00667310" w:rsidRDefault="00667310" w:rsidP="00667310">
      <w:pPr>
        <w:ind w:firstLine="720"/>
        <w:rPr>
          <w:rStyle w:val="fontstyle01"/>
          <w:rFonts w:hint="default"/>
        </w:rPr>
      </w:pPr>
      <w:r>
        <w:rPr>
          <w:rStyle w:val="fontstyle01"/>
          <w:rFonts w:hint="default"/>
        </w:rPr>
        <w:t xml:space="preserve">（ </w:t>
      </w:r>
      <w:r>
        <w:rPr>
          <w:rStyle w:val="fontstyle11"/>
        </w:rPr>
        <w:t>1</w:t>
      </w:r>
      <w:r>
        <w:rPr>
          <w:rStyle w:val="fontstyle01"/>
          <w:rFonts w:hint="default"/>
        </w:rPr>
        <w:t xml:space="preserve">） 随机选择 </w:t>
      </w:r>
      <w:r w:rsidRPr="00B24EFD">
        <w:rPr>
          <w:rStyle w:val="fontstyle01"/>
          <w:rFonts w:hint="default"/>
        </w:rPr>
        <w:t xml:space="preserve">2 </w:t>
      </w:r>
      <w:proofErr w:type="gramStart"/>
      <w:r>
        <w:rPr>
          <w:rStyle w:val="fontstyle01"/>
          <w:rFonts w:hint="default"/>
        </w:rPr>
        <w:t>个</w:t>
      </w:r>
      <w:proofErr w:type="gramEnd"/>
      <w:r>
        <w:rPr>
          <w:rStyle w:val="fontstyle01"/>
          <w:rFonts w:hint="default"/>
        </w:rPr>
        <w:t xml:space="preserve">节点，交换路径中的这 </w:t>
      </w:r>
      <w:r w:rsidRPr="00B24EFD">
        <w:rPr>
          <w:rStyle w:val="fontstyle01"/>
          <w:rFonts w:hint="default"/>
        </w:rPr>
        <w:t xml:space="preserve">2 </w:t>
      </w:r>
      <w:proofErr w:type="gramStart"/>
      <w:r>
        <w:rPr>
          <w:rStyle w:val="fontstyle01"/>
          <w:rFonts w:hint="default"/>
        </w:rPr>
        <w:t>个</w:t>
      </w:r>
      <w:proofErr w:type="gramEnd"/>
      <w:r>
        <w:rPr>
          <w:rStyle w:val="fontstyle01"/>
          <w:rFonts w:hint="default"/>
        </w:rPr>
        <w:t>节点的顺序。</w:t>
      </w:r>
    </w:p>
    <w:p w14:paraId="5BBC934C" w14:textId="2356273A" w:rsidR="001E5EBD" w:rsidRDefault="00667310" w:rsidP="00667310">
      <w:pPr>
        <w:ind w:firstLine="720"/>
        <w:rPr>
          <w:rStyle w:val="fontstyle01"/>
          <w:rFonts w:hint="default"/>
        </w:rPr>
      </w:pPr>
      <w:r>
        <w:rPr>
          <w:rStyle w:val="fontstyle01"/>
          <w:rFonts w:hint="default"/>
        </w:rPr>
        <w:t xml:space="preserve">（ </w:t>
      </w:r>
      <w:r>
        <w:rPr>
          <w:rStyle w:val="fontstyle11"/>
        </w:rPr>
        <w:t>2</w:t>
      </w:r>
      <w:r>
        <w:rPr>
          <w:rStyle w:val="fontstyle01"/>
          <w:rFonts w:hint="default"/>
        </w:rPr>
        <w:t xml:space="preserve">） 随机选择 </w:t>
      </w:r>
      <w:r w:rsidRPr="00B24EFD">
        <w:rPr>
          <w:rStyle w:val="fontstyle01"/>
          <w:rFonts w:hint="default"/>
        </w:rPr>
        <w:t xml:space="preserve">3 </w:t>
      </w:r>
      <w:proofErr w:type="gramStart"/>
      <w:r>
        <w:rPr>
          <w:rStyle w:val="fontstyle01"/>
          <w:rFonts w:hint="default"/>
        </w:rPr>
        <w:t>个</w:t>
      </w:r>
      <w:proofErr w:type="gramEnd"/>
      <w:r>
        <w:rPr>
          <w:rStyle w:val="fontstyle01"/>
          <w:rFonts w:hint="default"/>
        </w:rPr>
        <w:t xml:space="preserve">节点 </w:t>
      </w:r>
      <w:r w:rsidRPr="00B24EFD">
        <w:rPr>
          <w:rStyle w:val="fontstyle01"/>
          <w:rFonts w:hint="default"/>
        </w:rPr>
        <w:t>m</w:t>
      </w:r>
      <w:r>
        <w:rPr>
          <w:rStyle w:val="fontstyle01"/>
          <w:rFonts w:hint="default"/>
        </w:rPr>
        <w:t xml:space="preserve">， </w:t>
      </w:r>
      <w:r w:rsidRPr="00B24EFD">
        <w:rPr>
          <w:rStyle w:val="fontstyle01"/>
          <w:rFonts w:hint="default"/>
        </w:rPr>
        <w:t>n</w:t>
      </w:r>
      <w:r>
        <w:rPr>
          <w:rStyle w:val="fontstyle01"/>
          <w:rFonts w:hint="default"/>
        </w:rPr>
        <w:t xml:space="preserve">， </w:t>
      </w:r>
      <w:r w:rsidRPr="00B24EFD">
        <w:rPr>
          <w:rStyle w:val="fontstyle01"/>
          <w:rFonts w:hint="default"/>
        </w:rPr>
        <w:t>k</w:t>
      </w:r>
      <w:r>
        <w:rPr>
          <w:rStyle w:val="fontstyle01"/>
          <w:rFonts w:hint="default"/>
        </w:rPr>
        <w:t xml:space="preserve">，然后将节点 </w:t>
      </w:r>
      <w:r w:rsidRPr="00B24EFD">
        <w:rPr>
          <w:rStyle w:val="fontstyle01"/>
          <w:rFonts w:hint="default"/>
        </w:rPr>
        <w:t xml:space="preserve">m </w:t>
      </w:r>
      <w:r>
        <w:rPr>
          <w:rStyle w:val="fontstyle01"/>
          <w:rFonts w:hint="default"/>
        </w:rPr>
        <w:t xml:space="preserve">与 </w:t>
      </w:r>
      <w:r w:rsidRPr="00B24EFD">
        <w:rPr>
          <w:rStyle w:val="fontstyle01"/>
          <w:rFonts w:hint="default"/>
        </w:rPr>
        <w:t xml:space="preserve">n </w:t>
      </w:r>
      <w:r>
        <w:rPr>
          <w:rStyle w:val="fontstyle01"/>
          <w:rFonts w:hint="default"/>
        </w:rPr>
        <w:t xml:space="preserve">间的节点移位到节点 </w:t>
      </w:r>
      <w:r w:rsidRPr="00B24EFD">
        <w:rPr>
          <w:rStyle w:val="fontstyle01"/>
          <w:rFonts w:hint="default"/>
        </w:rPr>
        <w:t xml:space="preserve">k </w:t>
      </w:r>
      <w:r>
        <w:rPr>
          <w:rStyle w:val="fontstyle01"/>
          <w:rFonts w:hint="default"/>
        </w:rPr>
        <w:t>后面。</w:t>
      </w:r>
    </w:p>
    <w:p w14:paraId="3B2B9684" w14:textId="7A3ABE8B" w:rsidR="00063E2E" w:rsidRDefault="00063E2E" w:rsidP="00063E2E">
      <w:pPr>
        <w:rPr>
          <w:rFonts w:ascii="宋体" w:eastAsia="宋体" w:hAnsi="宋体"/>
          <w:color w:val="000000"/>
        </w:rPr>
      </w:pPr>
      <w:r w:rsidRPr="00063E2E">
        <w:rPr>
          <w:rFonts w:ascii="宋体" w:eastAsia="宋体" w:hAnsi="宋体"/>
          <w:color w:val="000000"/>
        </w:rPr>
        <w:drawing>
          <wp:inline distT="0" distB="0" distL="0" distR="0" wp14:anchorId="078A64D5" wp14:editId="3C1C38CF">
            <wp:extent cx="5731510" cy="9398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39800"/>
                    </a:xfrm>
                    <a:prstGeom prst="rect">
                      <a:avLst/>
                    </a:prstGeom>
                  </pic:spPr>
                </pic:pic>
              </a:graphicData>
            </a:graphic>
          </wp:inline>
        </w:drawing>
      </w:r>
    </w:p>
    <w:p w14:paraId="3AACCEB6" w14:textId="599DEED6" w:rsidR="009D6615" w:rsidRDefault="009D6615" w:rsidP="009D6615">
      <w:pPr>
        <w:jc w:val="center"/>
        <w:rPr>
          <w:rFonts w:ascii="宋体" w:eastAsia="宋体" w:hAnsi="宋体" w:hint="eastAsia"/>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5</w:t>
      </w:r>
      <w:r>
        <w:fldChar w:fldCharType="end"/>
      </w:r>
      <w:r>
        <w:rPr>
          <w:rFonts w:hint="eastAsia"/>
        </w:rPr>
        <w:t>.</w:t>
      </w:r>
      <w:r>
        <w:t xml:space="preserve"> </w:t>
      </w:r>
      <w:r>
        <w:rPr>
          <w:rFonts w:hint="eastAsia"/>
        </w:rPr>
        <w:t>模拟退火算法结果</w:t>
      </w:r>
    </w:p>
    <w:p w14:paraId="24E4714E" w14:textId="77777777" w:rsidR="005E18BD" w:rsidRPr="005E18BD" w:rsidRDefault="005E18BD" w:rsidP="001E5EBD"/>
    <w:p w14:paraId="3D3FBC31" w14:textId="0CD5980B" w:rsidR="008D7046" w:rsidRDefault="007B108E" w:rsidP="007B108E">
      <w:pPr>
        <w:pStyle w:val="1"/>
      </w:pPr>
      <w:r>
        <w:rPr>
          <w:rFonts w:hint="eastAsia"/>
        </w:rPr>
        <w:t>7</w:t>
      </w:r>
      <w:r>
        <w:t xml:space="preserve">. </w:t>
      </w:r>
      <w:r>
        <w:rPr>
          <w:rFonts w:hint="eastAsia"/>
        </w:rPr>
        <w:t>大规模计算效率对比</w:t>
      </w:r>
    </w:p>
    <w:p w14:paraId="45832276" w14:textId="27D5A399" w:rsidR="00CE7F24" w:rsidRPr="00B24EFD" w:rsidRDefault="007B108E" w:rsidP="007B108E">
      <w:pPr>
        <w:rPr>
          <w:rStyle w:val="fontstyle01"/>
          <w:rFonts w:hint="default"/>
        </w:rPr>
      </w:pPr>
      <w:r>
        <w:tab/>
      </w:r>
      <w:r w:rsidR="00CE7F24" w:rsidRPr="00B24EFD">
        <w:rPr>
          <w:rStyle w:val="fontstyle01"/>
          <w:rFonts w:hint="default"/>
        </w:rPr>
        <w:t>从</w:t>
      </w:r>
      <w:r w:rsidR="00CE7F24" w:rsidRPr="00B24EFD">
        <w:rPr>
          <w:rStyle w:val="fontstyle01"/>
        </w:rPr>
        <w:t>规模为2</w:t>
      </w:r>
      <w:r w:rsidR="00CE7F24" w:rsidRPr="00B24EFD">
        <w:rPr>
          <w:rStyle w:val="fontstyle01"/>
          <w:rFonts w:hint="default"/>
        </w:rPr>
        <w:t>0的TSP问题求解的结果来看，构造法兼具求解准确度和计算速度，</w:t>
      </w:r>
      <w:r w:rsidR="00CE7F24" w:rsidRPr="00B24EFD">
        <w:rPr>
          <w:rStyle w:val="fontstyle01"/>
        </w:rPr>
        <w:t>蚁群算法速度较慢</w:t>
      </w:r>
      <w:r w:rsidR="00B24EFD">
        <w:rPr>
          <w:rStyle w:val="fontstyle01"/>
        </w:rPr>
        <w:t>，</w:t>
      </w:r>
      <w:r w:rsidR="00CE7F24" w:rsidRPr="00B24EFD">
        <w:rPr>
          <w:rStyle w:val="fontstyle01"/>
        </w:rPr>
        <w:t>而模拟退火算法的计算准确度和计算效率都最差。考虑到启发式算法有着较为考究</w:t>
      </w:r>
      <w:proofErr w:type="gramStart"/>
      <w:r w:rsidR="00CE7F24" w:rsidRPr="00B24EFD">
        <w:rPr>
          <w:rStyle w:val="fontstyle01"/>
        </w:rPr>
        <w:t>的调参过程</w:t>
      </w:r>
      <w:proofErr w:type="gramEnd"/>
      <w:r w:rsidR="00CE7F24" w:rsidRPr="00B24EFD">
        <w:rPr>
          <w:rStyle w:val="fontstyle01"/>
        </w:rPr>
        <w:t>，因此计算效率和准确度仅作为定性参考。</w:t>
      </w:r>
    </w:p>
    <w:p w14:paraId="79369118" w14:textId="4959018E" w:rsidR="007B108E" w:rsidRDefault="00DA134E" w:rsidP="00CE7F24">
      <w:pPr>
        <w:ind w:firstLine="720"/>
      </w:pPr>
      <w:r w:rsidRPr="00B24EFD">
        <w:rPr>
          <w:rStyle w:val="fontstyle01"/>
          <w:rFonts w:hint="default"/>
        </w:rPr>
        <w:t>群体</w:t>
      </w:r>
      <w:r w:rsidRPr="00B24EFD">
        <w:rPr>
          <w:rStyle w:val="fontstyle01"/>
        </w:rPr>
        <w:t>优化算法在求解大规模问题时，计算复杂度一般而言不会以高阶的速度增长，因此本节对比一下1</w:t>
      </w:r>
      <w:r w:rsidRPr="00B24EFD">
        <w:rPr>
          <w:rStyle w:val="fontstyle01"/>
          <w:rFonts w:hint="default"/>
        </w:rPr>
        <w:t>00个城市的TSP问题求解效率</w:t>
      </w:r>
      <w:r w:rsidRPr="00B24EFD">
        <w:rPr>
          <w:rStyle w:val="fontstyle01"/>
        </w:rPr>
        <w:t>。</w:t>
      </w:r>
    </w:p>
    <w:p w14:paraId="769D7E0C" w14:textId="0AC63815" w:rsidR="00E12A63" w:rsidRDefault="00E12A63" w:rsidP="00E12A63">
      <w:pPr>
        <w:rPr>
          <w:rFonts w:hint="eastAsia"/>
        </w:rPr>
      </w:pPr>
      <w:r>
        <w:rPr>
          <w:rFonts w:hint="eastAsia"/>
          <w:noProof/>
        </w:rPr>
        <w:lastRenderedPageBreak/>
        <w:drawing>
          <wp:inline distT="0" distB="0" distL="0" distR="0" wp14:anchorId="71622A95" wp14:editId="19BD7B88">
            <wp:extent cx="5731510" cy="5731510"/>
            <wp:effectExtent l="0" t="0" r="2540" b="254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_res.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31510" cy="5731510"/>
                    </a:xfrm>
                    <a:prstGeom prst="rect">
                      <a:avLst/>
                    </a:prstGeom>
                  </pic:spPr>
                </pic:pic>
              </a:graphicData>
            </a:graphic>
          </wp:inline>
        </w:drawing>
      </w:r>
    </w:p>
    <w:p w14:paraId="2A29AB9B" w14:textId="53CC243D" w:rsidR="00E12A63" w:rsidRDefault="00E12A63" w:rsidP="00E12A63">
      <w:pPr>
        <w:jc w:val="center"/>
      </w:pPr>
      <w:r w:rsidRPr="00E12A63">
        <w:drawing>
          <wp:inline distT="0" distB="0" distL="0" distR="0" wp14:anchorId="3BDAEEE0" wp14:editId="51908A48">
            <wp:extent cx="5731510" cy="27635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3520"/>
                    </a:xfrm>
                    <a:prstGeom prst="rect">
                      <a:avLst/>
                    </a:prstGeom>
                  </pic:spPr>
                </pic:pic>
              </a:graphicData>
            </a:graphic>
          </wp:inline>
        </w:drawing>
      </w:r>
    </w:p>
    <w:p w14:paraId="2593BFE3" w14:textId="03FDA239" w:rsidR="00E12A63" w:rsidRDefault="00E12A63" w:rsidP="00E12A6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6</w:t>
      </w:r>
      <w:r>
        <w:fldChar w:fldCharType="end"/>
      </w:r>
      <w:r>
        <w:rPr>
          <w:rFonts w:hint="eastAsia"/>
        </w:rPr>
        <w:t>.</w:t>
      </w:r>
      <w:r>
        <w:t xml:space="preserve"> </w:t>
      </w:r>
      <w:r>
        <w:rPr>
          <w:rFonts w:hint="eastAsia"/>
        </w:rPr>
        <w:t>构造</w:t>
      </w:r>
      <w:proofErr w:type="gramStart"/>
      <w:r>
        <w:rPr>
          <w:rFonts w:hint="eastAsia"/>
        </w:rPr>
        <w:t>法结果</w:t>
      </w:r>
      <w:proofErr w:type="gramEnd"/>
      <w:r>
        <w:rPr>
          <w:rFonts w:hint="eastAsia"/>
        </w:rPr>
        <w:t>(</w:t>
      </w:r>
      <w:proofErr w:type="spellStart"/>
      <w:r>
        <w:rPr>
          <w:rFonts w:hint="eastAsia"/>
        </w:rPr>
        <w:t>city</w:t>
      </w:r>
      <w:r>
        <w:t>_num</w:t>
      </w:r>
      <w:proofErr w:type="spellEnd"/>
      <w:r>
        <w:t>=100)</w:t>
      </w:r>
    </w:p>
    <w:p w14:paraId="52782082" w14:textId="30C01E24" w:rsidR="00190662" w:rsidRDefault="00190662" w:rsidP="00190662">
      <w:pPr>
        <w:ind w:firstLine="720"/>
        <w:rPr>
          <w:rFonts w:hint="eastAsia"/>
        </w:rPr>
      </w:pPr>
      <w:r>
        <w:rPr>
          <w:rFonts w:hint="eastAsia"/>
        </w:rPr>
        <w:lastRenderedPageBreak/>
        <w:t>对于构造法而言，</w:t>
      </w:r>
      <w:r w:rsidRPr="00190662">
        <w:rPr>
          <w:position w:val="-11"/>
        </w:rPr>
        <w:object w:dxaOrig="1617" w:dyaOrig="331" w14:anchorId="499AD166">
          <v:shape id="_x0000_i1114" type="#_x0000_t75" style="width:80.55pt;height:16.3pt" o:ole="">
            <v:imagedata r:id="rId36" o:title=""/>
          </v:shape>
          <o:OLEObject Type="Embed" ProgID="Equation.AxMath" ShapeID="_x0000_i1114" DrawAspect="Content" ObjectID="_1703106131" r:id="rId37"/>
        </w:object>
      </w:r>
    </w:p>
    <w:p w14:paraId="2979072C" w14:textId="224FC6F7" w:rsidR="00D8118C" w:rsidRDefault="00190662" w:rsidP="00190662">
      <w:pPr>
        <w:jc w:val="center"/>
        <w:rPr>
          <w:rFonts w:hint="eastAsia"/>
        </w:rPr>
      </w:pPr>
      <w:r w:rsidRPr="00190662">
        <w:drawing>
          <wp:inline distT="0" distB="0" distL="0" distR="0" wp14:anchorId="5576F53B" wp14:editId="4FAACA2D">
            <wp:extent cx="5220429" cy="1381318"/>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429" cy="1381318"/>
                    </a:xfrm>
                    <a:prstGeom prst="rect">
                      <a:avLst/>
                    </a:prstGeom>
                  </pic:spPr>
                </pic:pic>
              </a:graphicData>
            </a:graphic>
          </wp:inline>
        </w:drawing>
      </w:r>
    </w:p>
    <w:p w14:paraId="559097DE" w14:textId="4AD0D104" w:rsidR="00D8118C" w:rsidRDefault="00D8118C" w:rsidP="00D8118C">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7</w:t>
      </w:r>
      <w:r>
        <w:fldChar w:fldCharType="end"/>
      </w:r>
      <w:r>
        <w:rPr>
          <w:rFonts w:hint="eastAsia"/>
        </w:rPr>
        <w:t>.</w:t>
      </w:r>
      <w:r>
        <w:t xml:space="preserve"> </w:t>
      </w:r>
      <w:r>
        <w:rPr>
          <w:rFonts w:hint="eastAsia"/>
        </w:rPr>
        <w:t>蚁群算法</w:t>
      </w:r>
      <w:r>
        <w:rPr>
          <w:rFonts w:hint="eastAsia"/>
        </w:rPr>
        <w:t>结果</w:t>
      </w:r>
      <w:r>
        <w:rPr>
          <w:rFonts w:hint="eastAsia"/>
        </w:rPr>
        <w:t>(</w:t>
      </w:r>
      <w:proofErr w:type="spellStart"/>
      <w:r>
        <w:rPr>
          <w:rFonts w:hint="eastAsia"/>
        </w:rPr>
        <w:t>city</w:t>
      </w:r>
      <w:r>
        <w:t>_num</w:t>
      </w:r>
      <w:proofErr w:type="spellEnd"/>
      <w:r>
        <w:t>=100)</w:t>
      </w:r>
    </w:p>
    <w:p w14:paraId="717CE19E" w14:textId="3B4DFDC9" w:rsidR="00190662" w:rsidRPr="003C30F0" w:rsidRDefault="00190662" w:rsidP="00190662">
      <w:pPr>
        <w:rPr>
          <w:rFonts w:hint="eastAsia"/>
        </w:rPr>
      </w:pPr>
      <w:r>
        <w:tab/>
      </w:r>
      <w:r>
        <w:rPr>
          <w:rFonts w:hint="eastAsia"/>
        </w:rPr>
        <w:t>对于蚁群算法而言</w:t>
      </w:r>
      <w:r w:rsidRPr="00190662">
        <w:rPr>
          <w:position w:val="-11"/>
        </w:rPr>
        <w:object w:dxaOrig="1628" w:dyaOrig="331" w14:anchorId="4CD13393">
          <v:shape id="_x0000_i1112" type="#_x0000_t75" style="width:81.45pt;height:16.3pt" o:ole="">
            <v:imagedata r:id="rId39" o:title=""/>
          </v:shape>
          <o:OLEObject Type="Embed" ProgID="Equation.AxMath" ShapeID="_x0000_i1112" DrawAspect="Content" ObjectID="_1703106132" r:id="rId40"/>
        </w:object>
      </w:r>
    </w:p>
    <w:p w14:paraId="772B5CB6" w14:textId="271F1344" w:rsidR="00D8118C" w:rsidRDefault="00D8118C" w:rsidP="00E12A63">
      <w:pPr>
        <w:jc w:val="center"/>
      </w:pPr>
    </w:p>
    <w:p w14:paraId="6E32D597" w14:textId="2513E90F" w:rsidR="00D8118C" w:rsidRDefault="00C54474" w:rsidP="00E12A63">
      <w:pPr>
        <w:jc w:val="center"/>
      </w:pPr>
      <w:r w:rsidRPr="00C54474">
        <w:drawing>
          <wp:inline distT="0" distB="0" distL="0" distR="0" wp14:anchorId="07E0B287" wp14:editId="522DA2DC">
            <wp:extent cx="5229955" cy="1419423"/>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955" cy="1419423"/>
                    </a:xfrm>
                    <a:prstGeom prst="rect">
                      <a:avLst/>
                    </a:prstGeom>
                  </pic:spPr>
                </pic:pic>
              </a:graphicData>
            </a:graphic>
          </wp:inline>
        </w:drawing>
      </w:r>
    </w:p>
    <w:p w14:paraId="3414B197" w14:textId="5B97406B" w:rsidR="00190662" w:rsidRDefault="00D8118C" w:rsidP="00190662">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5673">
        <w:rPr>
          <w:noProof/>
        </w:rPr>
        <w:t>8</w:t>
      </w:r>
      <w:r>
        <w:fldChar w:fldCharType="end"/>
      </w:r>
      <w:r>
        <w:rPr>
          <w:rFonts w:hint="eastAsia"/>
        </w:rPr>
        <w:t>.</w:t>
      </w:r>
      <w:r>
        <w:t xml:space="preserve"> </w:t>
      </w:r>
      <w:r>
        <w:rPr>
          <w:rFonts w:hint="eastAsia"/>
        </w:rPr>
        <w:t>模拟退火</w:t>
      </w:r>
      <w:r>
        <w:rPr>
          <w:rFonts w:hint="eastAsia"/>
        </w:rPr>
        <w:t>结果</w:t>
      </w:r>
      <w:r>
        <w:rPr>
          <w:rFonts w:hint="eastAsia"/>
        </w:rPr>
        <w:t>(</w:t>
      </w:r>
      <w:proofErr w:type="spellStart"/>
      <w:r>
        <w:rPr>
          <w:rFonts w:hint="eastAsia"/>
        </w:rPr>
        <w:t>city</w:t>
      </w:r>
      <w:r>
        <w:t>_num</w:t>
      </w:r>
      <w:proofErr w:type="spellEnd"/>
      <w:r>
        <w:t>=100)</w:t>
      </w:r>
      <w:r w:rsidR="00190662">
        <w:t xml:space="preserve"> </w:t>
      </w:r>
    </w:p>
    <w:p w14:paraId="2F8D074E" w14:textId="1DC0D65D" w:rsidR="00190662" w:rsidRDefault="00190662" w:rsidP="00190662">
      <w:r>
        <w:tab/>
      </w:r>
      <w:r>
        <w:rPr>
          <w:rFonts w:hint="eastAsia"/>
        </w:rPr>
        <w:t>对于蚁群算法而言</w:t>
      </w:r>
      <w:r w:rsidRPr="00190662">
        <w:rPr>
          <w:position w:val="-11"/>
        </w:rPr>
        <w:object w:dxaOrig="1521" w:dyaOrig="331" w14:anchorId="615FD253">
          <v:shape id="_x0000_i1118" type="#_x0000_t75" style="width:76.3pt;height:16.3pt" o:ole="">
            <v:imagedata r:id="rId42" o:title=""/>
          </v:shape>
          <o:OLEObject Type="Embed" ProgID="Equation.AxMath" ShapeID="_x0000_i1118" DrawAspect="Content" ObjectID="_1703106133" r:id="rId43"/>
        </w:object>
      </w:r>
    </w:p>
    <w:p w14:paraId="30B25368" w14:textId="77777777" w:rsidR="000B472F" w:rsidRDefault="00190662" w:rsidP="00190662">
      <w:r>
        <w:tab/>
      </w:r>
      <w:r>
        <w:rPr>
          <w:rFonts w:hint="eastAsia"/>
        </w:rPr>
        <w:t>由于是</w:t>
      </w:r>
      <w:r>
        <w:rPr>
          <w:rFonts w:hint="eastAsia"/>
        </w:rPr>
        <w:t>1</w:t>
      </w:r>
      <w:r>
        <w:t>00</w:t>
      </w:r>
      <w:r>
        <w:rPr>
          <w:rFonts w:hint="eastAsia"/>
        </w:rPr>
        <w:t>城市的</w:t>
      </w:r>
      <w:r>
        <w:rPr>
          <w:rFonts w:hint="eastAsia"/>
        </w:rPr>
        <w:t>TSP</w:t>
      </w:r>
      <w:r>
        <w:rPr>
          <w:rFonts w:hint="eastAsia"/>
        </w:rPr>
        <w:t>使用的是随机数据，最优解不足以说明问题，但是能够看到，模拟退火算法对于问题规模的敏感度</w:t>
      </w:r>
      <w:r>
        <w:rPr>
          <w:rFonts w:hint="eastAsia"/>
        </w:rPr>
        <w:t>(</w:t>
      </w:r>
      <w:r>
        <w:rPr>
          <w:rFonts w:hint="eastAsia"/>
        </w:rPr>
        <w:t>竟然</w:t>
      </w:r>
      <w:r>
        <w:t>)</w:t>
      </w:r>
      <w:r>
        <w:rPr>
          <w:rFonts w:hint="eastAsia"/>
        </w:rPr>
        <w:t>远低于其余两种算法</w:t>
      </w:r>
      <w:r w:rsidR="000B472F">
        <w:rPr>
          <w:rFonts w:hint="eastAsia"/>
        </w:rPr>
        <w:t>。</w:t>
      </w:r>
    </w:p>
    <w:p w14:paraId="09EC7B7D" w14:textId="0C388D1E" w:rsidR="00190662" w:rsidRDefault="000B472F" w:rsidP="000B472F">
      <w:pPr>
        <w:ind w:firstLine="720"/>
      </w:pPr>
      <w:r>
        <w:rPr>
          <w:rFonts w:hint="eastAsia"/>
        </w:rPr>
        <w:t>具体原因在于其并非多个体的群体优化算法，因此对于问题规模不敏感，其耗时可能大部分在于跳出最优解，或者收敛速度较慢</w:t>
      </w:r>
      <w:r w:rsidR="00D06692">
        <w:rPr>
          <w:rFonts w:hint="eastAsia"/>
        </w:rPr>
        <w:t>，亦即如果有合适的降温曲线、终止准则，模拟退火算法的计算效率能够得到可观的提升</w:t>
      </w:r>
      <w:r w:rsidR="00190662">
        <w:rPr>
          <w:rFonts w:hint="eastAsia"/>
        </w:rPr>
        <w:t>。</w:t>
      </w:r>
    </w:p>
    <w:p w14:paraId="7E009AA3" w14:textId="5CCA0D74" w:rsidR="000B472F" w:rsidRDefault="000B472F" w:rsidP="000B472F">
      <w:pPr>
        <w:ind w:firstLine="720"/>
      </w:pPr>
      <w:r>
        <w:rPr>
          <w:rFonts w:hint="eastAsia"/>
        </w:rPr>
        <w:t>对于启发式算法而言，当问题规模增大，插入过程的遍历会导致计算量与规模相关</w:t>
      </w:r>
      <w:r w:rsidR="00D06692">
        <w:rPr>
          <w:rFonts w:hint="eastAsia"/>
        </w:rPr>
        <w:t>，可以考虑不进行遍历，进抽取部分连接进行插入代价比较</w:t>
      </w:r>
      <w:r>
        <w:rPr>
          <w:rFonts w:hint="eastAsia"/>
        </w:rPr>
        <w:t>。</w:t>
      </w:r>
    </w:p>
    <w:p w14:paraId="67BEB574" w14:textId="77777777" w:rsidR="008C448E" w:rsidRPr="007B108E" w:rsidRDefault="008C448E" w:rsidP="008C448E">
      <w:pPr>
        <w:rPr>
          <w:rFonts w:hint="eastAsia"/>
        </w:rPr>
      </w:pPr>
      <w:bookmarkStart w:id="2" w:name="_GoBack"/>
      <w:bookmarkEnd w:id="2"/>
    </w:p>
    <w:sectPr w:rsidR="008C448E" w:rsidRPr="007B108E" w:rsidSect="004E108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CC8EF" w14:textId="77777777" w:rsidR="008D7046" w:rsidRDefault="008D7046" w:rsidP="00D7716D">
      <w:r>
        <w:separator/>
      </w:r>
    </w:p>
  </w:endnote>
  <w:endnote w:type="continuationSeparator" w:id="0">
    <w:p w14:paraId="5274F435" w14:textId="77777777" w:rsidR="008D7046" w:rsidRDefault="008D7046" w:rsidP="00D7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E6EA7" w14:textId="77777777" w:rsidR="008D7046" w:rsidRDefault="008D7046" w:rsidP="00D7716D">
      <w:r>
        <w:separator/>
      </w:r>
    </w:p>
  </w:footnote>
  <w:footnote w:type="continuationSeparator" w:id="0">
    <w:p w14:paraId="269159C2" w14:textId="77777777" w:rsidR="008D7046" w:rsidRDefault="008D7046" w:rsidP="00D77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F4617F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90C6748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BD04C13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E2E2793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032414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A24FD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A42F0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28B04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A26BB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9AE037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CDA31C7"/>
    <w:multiLevelType w:val="hybridMultilevel"/>
    <w:tmpl w:val="E4402276"/>
    <w:lvl w:ilvl="0" w:tplc="709C7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223C3C"/>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9D0313"/>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2261755"/>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6EE19B2"/>
    <w:multiLevelType w:val="multilevel"/>
    <w:tmpl w:val="F9D4F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EB0273"/>
    <w:multiLevelType w:val="multilevel"/>
    <w:tmpl w:val="526206A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E6855D2"/>
    <w:multiLevelType w:val="hybridMultilevel"/>
    <w:tmpl w:val="3B300D0E"/>
    <w:lvl w:ilvl="0" w:tplc="9EAE17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9350CFB"/>
    <w:multiLevelType w:val="multilevel"/>
    <w:tmpl w:val="9DF09F0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2"/>
  </w:num>
  <w:num w:numId="3">
    <w:abstractNumId w:val="10"/>
  </w:num>
  <w:num w:numId="4">
    <w:abstractNumId w:val="27"/>
  </w:num>
  <w:num w:numId="5">
    <w:abstractNumId w:val="14"/>
  </w:num>
  <w:num w:numId="6">
    <w:abstractNumId w:val="21"/>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6"/>
  </w:num>
  <w:num w:numId="21">
    <w:abstractNumId w:val="23"/>
  </w:num>
  <w:num w:numId="22">
    <w:abstractNumId w:val="11"/>
  </w:num>
  <w:num w:numId="23">
    <w:abstractNumId w:val="28"/>
  </w:num>
  <w:num w:numId="24">
    <w:abstractNumId w:val="17"/>
  </w:num>
  <w:num w:numId="25">
    <w:abstractNumId w:val="15"/>
  </w:num>
  <w:num w:numId="26">
    <w:abstractNumId w:val="19"/>
  </w:num>
  <w:num w:numId="27">
    <w:abstractNumId w:val="20"/>
  </w:num>
  <w:num w:numId="28">
    <w:abstractNumId w:val="1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bordersDoNotSurroundHeader/>
  <w:bordersDoNotSurroundFooter/>
  <w:proofState w:spelling="clean" w:grammar="clean"/>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21"/>
    <w:rsid w:val="00002B37"/>
    <w:rsid w:val="00026013"/>
    <w:rsid w:val="0003040B"/>
    <w:rsid w:val="00032277"/>
    <w:rsid w:val="00033853"/>
    <w:rsid w:val="00036FF4"/>
    <w:rsid w:val="0005180E"/>
    <w:rsid w:val="0006050C"/>
    <w:rsid w:val="00063E2E"/>
    <w:rsid w:val="0008065C"/>
    <w:rsid w:val="00081F1A"/>
    <w:rsid w:val="00085FAB"/>
    <w:rsid w:val="000A6924"/>
    <w:rsid w:val="000B472F"/>
    <w:rsid w:val="000D0F06"/>
    <w:rsid w:val="000D2A23"/>
    <w:rsid w:val="000E188E"/>
    <w:rsid w:val="000F33DB"/>
    <w:rsid w:val="00152114"/>
    <w:rsid w:val="00161871"/>
    <w:rsid w:val="00181501"/>
    <w:rsid w:val="00190662"/>
    <w:rsid w:val="0019277A"/>
    <w:rsid w:val="00195B6C"/>
    <w:rsid w:val="001A4C23"/>
    <w:rsid w:val="001D45D8"/>
    <w:rsid w:val="001E5EBD"/>
    <w:rsid w:val="001E6EB1"/>
    <w:rsid w:val="001F45E3"/>
    <w:rsid w:val="00200B64"/>
    <w:rsid w:val="002049FC"/>
    <w:rsid w:val="002303E3"/>
    <w:rsid w:val="00247C14"/>
    <w:rsid w:val="002652DC"/>
    <w:rsid w:val="002968ED"/>
    <w:rsid w:val="002A311A"/>
    <w:rsid w:val="002A7E81"/>
    <w:rsid w:val="002C5673"/>
    <w:rsid w:val="002E06D3"/>
    <w:rsid w:val="003065A6"/>
    <w:rsid w:val="00306F93"/>
    <w:rsid w:val="00317D83"/>
    <w:rsid w:val="00360110"/>
    <w:rsid w:val="0036187D"/>
    <w:rsid w:val="003629E1"/>
    <w:rsid w:val="003C30F0"/>
    <w:rsid w:val="003E3750"/>
    <w:rsid w:val="0040024B"/>
    <w:rsid w:val="004124F5"/>
    <w:rsid w:val="00420754"/>
    <w:rsid w:val="00435A10"/>
    <w:rsid w:val="00451AA0"/>
    <w:rsid w:val="004A02BC"/>
    <w:rsid w:val="004A6311"/>
    <w:rsid w:val="004E108E"/>
    <w:rsid w:val="004F6CB3"/>
    <w:rsid w:val="005072C0"/>
    <w:rsid w:val="0052206D"/>
    <w:rsid w:val="00552DF7"/>
    <w:rsid w:val="00553577"/>
    <w:rsid w:val="00560923"/>
    <w:rsid w:val="00584640"/>
    <w:rsid w:val="00595ADA"/>
    <w:rsid w:val="005B4572"/>
    <w:rsid w:val="005D0339"/>
    <w:rsid w:val="005D23A4"/>
    <w:rsid w:val="005D5A21"/>
    <w:rsid w:val="005E18BD"/>
    <w:rsid w:val="00603B43"/>
    <w:rsid w:val="00630C8D"/>
    <w:rsid w:val="00634899"/>
    <w:rsid w:val="00645252"/>
    <w:rsid w:val="00653DE7"/>
    <w:rsid w:val="0065534B"/>
    <w:rsid w:val="00664255"/>
    <w:rsid w:val="00667310"/>
    <w:rsid w:val="00673B4A"/>
    <w:rsid w:val="00693B23"/>
    <w:rsid w:val="0069522F"/>
    <w:rsid w:val="006B239E"/>
    <w:rsid w:val="006D3D74"/>
    <w:rsid w:val="006E3098"/>
    <w:rsid w:val="00710FA7"/>
    <w:rsid w:val="007133EE"/>
    <w:rsid w:val="0073652B"/>
    <w:rsid w:val="00770956"/>
    <w:rsid w:val="007709DD"/>
    <w:rsid w:val="00776B2E"/>
    <w:rsid w:val="00782F39"/>
    <w:rsid w:val="007A41DB"/>
    <w:rsid w:val="007A4652"/>
    <w:rsid w:val="007B108E"/>
    <w:rsid w:val="007D4296"/>
    <w:rsid w:val="007E3687"/>
    <w:rsid w:val="007E45AC"/>
    <w:rsid w:val="007F27F8"/>
    <w:rsid w:val="007F769C"/>
    <w:rsid w:val="007F789C"/>
    <w:rsid w:val="00823DA5"/>
    <w:rsid w:val="00824208"/>
    <w:rsid w:val="0083569A"/>
    <w:rsid w:val="00856ECB"/>
    <w:rsid w:val="0086050E"/>
    <w:rsid w:val="008841F2"/>
    <w:rsid w:val="008C448E"/>
    <w:rsid w:val="008C68CB"/>
    <w:rsid w:val="008D4CD5"/>
    <w:rsid w:val="008D7046"/>
    <w:rsid w:val="008E327B"/>
    <w:rsid w:val="008E595E"/>
    <w:rsid w:val="00901043"/>
    <w:rsid w:val="00921C17"/>
    <w:rsid w:val="00931574"/>
    <w:rsid w:val="009379F2"/>
    <w:rsid w:val="00955281"/>
    <w:rsid w:val="00985343"/>
    <w:rsid w:val="009C72F0"/>
    <w:rsid w:val="009D6615"/>
    <w:rsid w:val="00A01104"/>
    <w:rsid w:val="00A46248"/>
    <w:rsid w:val="00A473F3"/>
    <w:rsid w:val="00A6050D"/>
    <w:rsid w:val="00A74119"/>
    <w:rsid w:val="00A76E62"/>
    <w:rsid w:val="00A90A81"/>
    <w:rsid w:val="00A9204E"/>
    <w:rsid w:val="00AB111D"/>
    <w:rsid w:val="00AC2EE0"/>
    <w:rsid w:val="00AE7A78"/>
    <w:rsid w:val="00B17D26"/>
    <w:rsid w:val="00B24EFD"/>
    <w:rsid w:val="00B259A6"/>
    <w:rsid w:val="00B34E68"/>
    <w:rsid w:val="00B5140B"/>
    <w:rsid w:val="00B533E2"/>
    <w:rsid w:val="00B53FF6"/>
    <w:rsid w:val="00B75D53"/>
    <w:rsid w:val="00B820E9"/>
    <w:rsid w:val="00BB2C21"/>
    <w:rsid w:val="00BC002D"/>
    <w:rsid w:val="00BC61A1"/>
    <w:rsid w:val="00C11DC7"/>
    <w:rsid w:val="00C20DB2"/>
    <w:rsid w:val="00C53445"/>
    <w:rsid w:val="00C5408B"/>
    <w:rsid w:val="00C54474"/>
    <w:rsid w:val="00C63FB6"/>
    <w:rsid w:val="00C67FCF"/>
    <w:rsid w:val="00C8108C"/>
    <w:rsid w:val="00CD5E76"/>
    <w:rsid w:val="00CE1D96"/>
    <w:rsid w:val="00CE2E42"/>
    <w:rsid w:val="00CE7F24"/>
    <w:rsid w:val="00D06692"/>
    <w:rsid w:val="00D2154D"/>
    <w:rsid w:val="00D36985"/>
    <w:rsid w:val="00D5138B"/>
    <w:rsid w:val="00D7716D"/>
    <w:rsid w:val="00D8118C"/>
    <w:rsid w:val="00D9307C"/>
    <w:rsid w:val="00DA134E"/>
    <w:rsid w:val="00DA2404"/>
    <w:rsid w:val="00DA660F"/>
    <w:rsid w:val="00DD2BEE"/>
    <w:rsid w:val="00DD65B9"/>
    <w:rsid w:val="00DE216E"/>
    <w:rsid w:val="00DE40D8"/>
    <w:rsid w:val="00DF7C02"/>
    <w:rsid w:val="00E0086F"/>
    <w:rsid w:val="00E00BEF"/>
    <w:rsid w:val="00E01180"/>
    <w:rsid w:val="00E12A63"/>
    <w:rsid w:val="00E31B25"/>
    <w:rsid w:val="00E37642"/>
    <w:rsid w:val="00E4693D"/>
    <w:rsid w:val="00E60C93"/>
    <w:rsid w:val="00E749B2"/>
    <w:rsid w:val="00E86B7E"/>
    <w:rsid w:val="00EA0CBC"/>
    <w:rsid w:val="00ED2511"/>
    <w:rsid w:val="00ED55D9"/>
    <w:rsid w:val="00EE04FD"/>
    <w:rsid w:val="00F0356C"/>
    <w:rsid w:val="00F05D3C"/>
    <w:rsid w:val="00F06737"/>
    <w:rsid w:val="00F14648"/>
    <w:rsid w:val="00F159B4"/>
    <w:rsid w:val="00F21FE1"/>
    <w:rsid w:val="00F41E62"/>
    <w:rsid w:val="00F522CC"/>
    <w:rsid w:val="00F55B76"/>
    <w:rsid w:val="00F61E9D"/>
    <w:rsid w:val="00F6413A"/>
    <w:rsid w:val="00F8754F"/>
    <w:rsid w:val="00FB6E4B"/>
    <w:rsid w:val="00FF1E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95DE06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190662"/>
    <w:rPr>
      <w:rFonts w:ascii="Times New Roman" w:eastAsia="新宋体" w:hAnsi="Times New Roman"/>
    </w:rPr>
  </w:style>
  <w:style w:type="paragraph" w:styleId="1">
    <w:name w:val="heading 1"/>
    <w:basedOn w:val="a2"/>
    <w:next w:val="a2"/>
    <w:link w:val="10"/>
    <w:uiPriority w:val="9"/>
    <w:qFormat/>
    <w:rsid w:val="00195B6C"/>
    <w:pPr>
      <w:keepNext/>
      <w:keepLines/>
      <w:spacing w:before="240"/>
      <w:outlineLvl w:val="0"/>
    </w:pPr>
    <w:rPr>
      <w:rFonts w:cstheme="majorBidi"/>
      <w:sz w:val="32"/>
      <w:szCs w:val="32"/>
    </w:rPr>
  </w:style>
  <w:style w:type="paragraph" w:styleId="21">
    <w:name w:val="heading 2"/>
    <w:basedOn w:val="a2"/>
    <w:next w:val="a2"/>
    <w:link w:val="22"/>
    <w:uiPriority w:val="9"/>
    <w:unhideWhenUsed/>
    <w:qFormat/>
    <w:rsid w:val="00DF7C02"/>
    <w:pPr>
      <w:keepNext/>
      <w:keepLines/>
      <w:spacing w:before="40"/>
      <w:outlineLvl w:val="1"/>
    </w:pPr>
    <w:rPr>
      <w:rFonts w:cstheme="majorBidi"/>
      <w:sz w:val="26"/>
      <w:szCs w:val="26"/>
    </w:rPr>
  </w:style>
  <w:style w:type="paragraph" w:styleId="31">
    <w:name w:val="heading 3"/>
    <w:basedOn w:val="a2"/>
    <w:next w:val="a2"/>
    <w:link w:val="32"/>
    <w:uiPriority w:val="9"/>
    <w:unhideWhenUsed/>
    <w:qFormat/>
    <w:rsid w:val="00D7716D"/>
    <w:pPr>
      <w:keepNext/>
      <w:keepLines/>
      <w:spacing w:before="40"/>
      <w:outlineLvl w:val="2"/>
    </w:pPr>
    <w:rPr>
      <w:rFonts w:cstheme="majorBidi"/>
      <w:color w:val="1F4D78" w:themeColor="accent1" w:themeShade="7F"/>
      <w:sz w:val="24"/>
      <w:szCs w:val="24"/>
    </w:rPr>
  </w:style>
  <w:style w:type="paragraph" w:styleId="41">
    <w:name w:val="heading 4"/>
    <w:basedOn w:val="a2"/>
    <w:next w:val="a2"/>
    <w:link w:val="42"/>
    <w:uiPriority w:val="9"/>
    <w:unhideWhenUsed/>
    <w:qFormat/>
    <w:rsid w:val="00D7716D"/>
    <w:pPr>
      <w:keepNext/>
      <w:keepLines/>
      <w:spacing w:before="40"/>
      <w:outlineLvl w:val="3"/>
    </w:pPr>
    <w:rPr>
      <w:rFonts w:cstheme="majorBidi"/>
      <w:i/>
      <w:iCs/>
      <w:color w:val="1F4E79" w:themeColor="accent1" w:themeShade="80"/>
    </w:rPr>
  </w:style>
  <w:style w:type="paragraph" w:styleId="51">
    <w:name w:val="heading 5"/>
    <w:basedOn w:val="a2"/>
    <w:next w:val="a2"/>
    <w:link w:val="52"/>
    <w:uiPriority w:val="9"/>
    <w:unhideWhenUsed/>
    <w:qFormat/>
    <w:rsid w:val="00D7716D"/>
    <w:pPr>
      <w:keepNext/>
      <w:keepLines/>
      <w:spacing w:before="40"/>
      <w:outlineLvl w:val="4"/>
    </w:pPr>
    <w:rPr>
      <w:rFonts w:cstheme="majorBidi"/>
      <w:color w:val="1F4E79" w:themeColor="accent1" w:themeShade="80"/>
    </w:rPr>
  </w:style>
  <w:style w:type="paragraph" w:styleId="6">
    <w:name w:val="heading 6"/>
    <w:basedOn w:val="a2"/>
    <w:next w:val="a2"/>
    <w:link w:val="60"/>
    <w:uiPriority w:val="9"/>
    <w:unhideWhenUsed/>
    <w:qFormat/>
    <w:rsid w:val="00D7716D"/>
    <w:pPr>
      <w:keepNext/>
      <w:keepLines/>
      <w:spacing w:before="40"/>
      <w:outlineLvl w:val="5"/>
    </w:pPr>
    <w:rPr>
      <w:rFonts w:cstheme="majorBidi"/>
      <w:color w:val="1F4D78" w:themeColor="accent1" w:themeShade="7F"/>
    </w:rPr>
  </w:style>
  <w:style w:type="paragraph" w:styleId="7">
    <w:name w:val="heading 7"/>
    <w:basedOn w:val="a2"/>
    <w:next w:val="a2"/>
    <w:link w:val="70"/>
    <w:uiPriority w:val="9"/>
    <w:unhideWhenUsed/>
    <w:qFormat/>
    <w:rsid w:val="00D7716D"/>
    <w:pPr>
      <w:keepNext/>
      <w:keepLines/>
      <w:spacing w:before="40"/>
      <w:outlineLvl w:val="6"/>
    </w:pPr>
    <w:rPr>
      <w:rFonts w:cstheme="majorBidi"/>
      <w:i/>
      <w:iCs/>
      <w:color w:val="1F4D78" w:themeColor="accent1" w:themeShade="7F"/>
    </w:rPr>
  </w:style>
  <w:style w:type="paragraph" w:styleId="8">
    <w:name w:val="heading 8"/>
    <w:basedOn w:val="a2"/>
    <w:next w:val="a2"/>
    <w:link w:val="80"/>
    <w:uiPriority w:val="9"/>
    <w:unhideWhenUsed/>
    <w:qFormat/>
    <w:rsid w:val="00D7716D"/>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9"/>
    <w:unhideWhenUsed/>
    <w:qFormat/>
    <w:rsid w:val="00D7716D"/>
    <w:pPr>
      <w:keepNext/>
      <w:keepLines/>
      <w:spacing w:before="4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195B6C"/>
    <w:rPr>
      <w:rFonts w:ascii="Microsoft YaHei UI" w:eastAsia="新宋体" w:hAnsi="Microsoft YaHei UI" w:cstheme="majorBidi"/>
      <w:sz w:val="32"/>
      <w:szCs w:val="32"/>
    </w:rPr>
  </w:style>
  <w:style w:type="character" w:customStyle="1" w:styleId="22">
    <w:name w:val="标题 2 字符"/>
    <w:basedOn w:val="a3"/>
    <w:link w:val="21"/>
    <w:uiPriority w:val="9"/>
    <w:rsid w:val="00DF7C02"/>
    <w:rPr>
      <w:rFonts w:ascii="Microsoft YaHei UI" w:eastAsia="新宋体" w:hAnsi="Microsoft YaHei UI" w:cstheme="majorBidi"/>
      <w:sz w:val="26"/>
      <w:szCs w:val="26"/>
    </w:rPr>
  </w:style>
  <w:style w:type="character" w:customStyle="1" w:styleId="32">
    <w:name w:val="标题 3 字符"/>
    <w:basedOn w:val="a3"/>
    <w:link w:val="31"/>
    <w:uiPriority w:val="9"/>
    <w:rsid w:val="00D7716D"/>
    <w:rPr>
      <w:rFonts w:ascii="Microsoft YaHei UI" w:eastAsia="Microsoft YaHei UI" w:hAnsi="Microsoft YaHei UI" w:cstheme="majorBidi"/>
      <w:color w:val="1F4D78" w:themeColor="accent1" w:themeShade="7F"/>
      <w:sz w:val="24"/>
      <w:szCs w:val="24"/>
    </w:rPr>
  </w:style>
  <w:style w:type="character" w:customStyle="1" w:styleId="42">
    <w:name w:val="标题 4 字符"/>
    <w:basedOn w:val="a3"/>
    <w:link w:val="41"/>
    <w:uiPriority w:val="9"/>
    <w:rsid w:val="00D7716D"/>
    <w:rPr>
      <w:rFonts w:ascii="Microsoft YaHei UI" w:eastAsia="Microsoft YaHei UI" w:hAnsi="Microsoft YaHei UI" w:cstheme="majorBidi"/>
      <w:i/>
      <w:iCs/>
      <w:color w:val="1F4E79" w:themeColor="accent1" w:themeShade="80"/>
    </w:rPr>
  </w:style>
  <w:style w:type="character" w:customStyle="1" w:styleId="52">
    <w:name w:val="标题 5 字符"/>
    <w:basedOn w:val="a3"/>
    <w:link w:val="51"/>
    <w:uiPriority w:val="9"/>
    <w:rsid w:val="00D7716D"/>
    <w:rPr>
      <w:rFonts w:ascii="Microsoft YaHei UI" w:eastAsia="Microsoft YaHei UI" w:hAnsi="Microsoft YaHei UI" w:cstheme="majorBidi"/>
      <w:color w:val="1F4E79" w:themeColor="accent1" w:themeShade="80"/>
    </w:rPr>
  </w:style>
  <w:style w:type="character" w:customStyle="1" w:styleId="60">
    <w:name w:val="标题 6 字符"/>
    <w:basedOn w:val="a3"/>
    <w:link w:val="6"/>
    <w:uiPriority w:val="9"/>
    <w:rsid w:val="00D7716D"/>
    <w:rPr>
      <w:rFonts w:ascii="Microsoft YaHei UI" w:eastAsia="Microsoft YaHei UI" w:hAnsi="Microsoft YaHei UI" w:cstheme="majorBidi"/>
      <w:color w:val="1F4D78" w:themeColor="accent1" w:themeShade="7F"/>
    </w:rPr>
  </w:style>
  <w:style w:type="character" w:customStyle="1" w:styleId="70">
    <w:name w:val="标题 7 字符"/>
    <w:basedOn w:val="a3"/>
    <w:link w:val="7"/>
    <w:uiPriority w:val="9"/>
    <w:rsid w:val="00D7716D"/>
    <w:rPr>
      <w:rFonts w:ascii="Microsoft YaHei UI" w:eastAsia="Microsoft YaHei UI" w:hAnsi="Microsoft YaHei UI" w:cstheme="majorBidi"/>
      <w:i/>
      <w:iCs/>
      <w:color w:val="1F4D78" w:themeColor="accent1" w:themeShade="7F"/>
    </w:rPr>
  </w:style>
  <w:style w:type="character" w:customStyle="1" w:styleId="80">
    <w:name w:val="标题 8 字符"/>
    <w:basedOn w:val="a3"/>
    <w:link w:val="8"/>
    <w:uiPriority w:val="9"/>
    <w:rsid w:val="00D7716D"/>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rsid w:val="00D7716D"/>
    <w:rPr>
      <w:rFonts w:ascii="Microsoft YaHei UI" w:eastAsia="Microsoft YaHei UI" w:hAnsi="Microsoft YaHei UI" w:cstheme="majorBidi"/>
      <w:i/>
      <w:iCs/>
      <w:color w:val="272727" w:themeColor="text1" w:themeTint="D8"/>
      <w:szCs w:val="21"/>
    </w:rPr>
  </w:style>
  <w:style w:type="paragraph" w:styleId="a6">
    <w:name w:val="Title"/>
    <w:basedOn w:val="a2"/>
    <w:next w:val="a2"/>
    <w:link w:val="a7"/>
    <w:uiPriority w:val="10"/>
    <w:qFormat/>
    <w:rsid w:val="00D7716D"/>
    <w:pPr>
      <w:contextualSpacing/>
    </w:pPr>
    <w:rPr>
      <w:rFonts w:cstheme="majorBidi"/>
      <w:spacing w:val="-10"/>
      <w:kern w:val="28"/>
      <w:sz w:val="56"/>
      <w:szCs w:val="56"/>
    </w:rPr>
  </w:style>
  <w:style w:type="character" w:customStyle="1" w:styleId="a7">
    <w:name w:val="标题 字符"/>
    <w:basedOn w:val="a3"/>
    <w:link w:val="a6"/>
    <w:uiPriority w:val="10"/>
    <w:rsid w:val="00D7716D"/>
    <w:rPr>
      <w:rFonts w:ascii="Microsoft YaHei UI" w:eastAsia="Microsoft YaHei UI" w:hAnsi="Microsoft YaHei UI" w:cstheme="majorBidi"/>
      <w:spacing w:val="-10"/>
      <w:kern w:val="28"/>
      <w:sz w:val="56"/>
      <w:szCs w:val="56"/>
    </w:rPr>
  </w:style>
  <w:style w:type="paragraph" w:styleId="a8">
    <w:name w:val="Subtitle"/>
    <w:basedOn w:val="a2"/>
    <w:next w:val="a2"/>
    <w:link w:val="a9"/>
    <w:uiPriority w:val="11"/>
    <w:qFormat/>
    <w:rsid w:val="00D7716D"/>
    <w:pPr>
      <w:numPr>
        <w:ilvl w:val="1"/>
      </w:numPr>
    </w:pPr>
    <w:rPr>
      <w:color w:val="5A5A5A" w:themeColor="text1" w:themeTint="A5"/>
      <w:spacing w:val="15"/>
    </w:rPr>
  </w:style>
  <w:style w:type="character" w:customStyle="1" w:styleId="a9">
    <w:name w:val="副标题 字符"/>
    <w:basedOn w:val="a3"/>
    <w:link w:val="a8"/>
    <w:uiPriority w:val="11"/>
    <w:rsid w:val="00D7716D"/>
    <w:rPr>
      <w:rFonts w:ascii="Microsoft YaHei UI" w:eastAsia="Microsoft YaHei UI" w:hAnsi="Microsoft YaHei UI"/>
      <w:color w:val="5A5A5A" w:themeColor="text1" w:themeTint="A5"/>
      <w:spacing w:val="15"/>
    </w:rPr>
  </w:style>
  <w:style w:type="character" w:styleId="aa">
    <w:name w:val="Subtle Emphasis"/>
    <w:basedOn w:val="a3"/>
    <w:uiPriority w:val="19"/>
    <w:qFormat/>
    <w:rsid w:val="00D7716D"/>
    <w:rPr>
      <w:rFonts w:ascii="Microsoft YaHei UI" w:eastAsia="Microsoft YaHei UI" w:hAnsi="Microsoft YaHei UI"/>
      <w:i/>
      <w:iCs/>
      <w:color w:val="404040" w:themeColor="text1" w:themeTint="BF"/>
    </w:rPr>
  </w:style>
  <w:style w:type="character" w:styleId="ab">
    <w:name w:val="Emphasis"/>
    <w:basedOn w:val="a3"/>
    <w:uiPriority w:val="20"/>
    <w:qFormat/>
    <w:rsid w:val="00D7716D"/>
    <w:rPr>
      <w:rFonts w:ascii="Microsoft YaHei UI" w:eastAsia="Microsoft YaHei UI" w:hAnsi="Microsoft YaHei UI"/>
      <w:i/>
      <w:iCs/>
    </w:rPr>
  </w:style>
  <w:style w:type="character" w:styleId="ac">
    <w:name w:val="Intense Emphasis"/>
    <w:basedOn w:val="a3"/>
    <w:uiPriority w:val="21"/>
    <w:qFormat/>
    <w:rsid w:val="00D7716D"/>
    <w:rPr>
      <w:rFonts w:ascii="Microsoft YaHei UI" w:eastAsia="Microsoft YaHei UI" w:hAnsi="Microsoft YaHei UI"/>
      <w:i/>
      <w:iCs/>
      <w:color w:val="1F4E79" w:themeColor="accent1" w:themeShade="80"/>
    </w:rPr>
  </w:style>
  <w:style w:type="character" w:styleId="ad">
    <w:name w:val="Strong"/>
    <w:basedOn w:val="a3"/>
    <w:uiPriority w:val="22"/>
    <w:qFormat/>
    <w:rsid w:val="00D7716D"/>
    <w:rPr>
      <w:rFonts w:ascii="Microsoft YaHei UI" w:eastAsia="Microsoft YaHei UI" w:hAnsi="Microsoft YaHei UI"/>
      <w:b/>
      <w:bCs/>
    </w:rPr>
  </w:style>
  <w:style w:type="paragraph" w:styleId="ae">
    <w:name w:val="Quote"/>
    <w:basedOn w:val="a2"/>
    <w:next w:val="a2"/>
    <w:link w:val="af"/>
    <w:uiPriority w:val="29"/>
    <w:qFormat/>
    <w:rsid w:val="00D7716D"/>
    <w:pPr>
      <w:spacing w:before="200"/>
      <w:ind w:left="864" w:right="864"/>
      <w:jc w:val="center"/>
    </w:pPr>
    <w:rPr>
      <w:i/>
      <w:iCs/>
      <w:color w:val="404040" w:themeColor="text1" w:themeTint="BF"/>
    </w:rPr>
  </w:style>
  <w:style w:type="character" w:customStyle="1" w:styleId="af">
    <w:name w:val="引用 字符"/>
    <w:basedOn w:val="a3"/>
    <w:link w:val="ae"/>
    <w:uiPriority w:val="29"/>
    <w:rsid w:val="00D7716D"/>
    <w:rPr>
      <w:rFonts w:ascii="Microsoft YaHei UI" w:eastAsia="Microsoft YaHei UI" w:hAnsi="Microsoft YaHei UI"/>
      <w:i/>
      <w:iCs/>
      <w:color w:val="404040" w:themeColor="text1" w:themeTint="BF"/>
    </w:rPr>
  </w:style>
  <w:style w:type="paragraph" w:styleId="af0">
    <w:name w:val="Intense Quote"/>
    <w:basedOn w:val="a2"/>
    <w:next w:val="a2"/>
    <w:link w:val="af1"/>
    <w:uiPriority w:val="30"/>
    <w:qFormat/>
    <w:rsid w:val="00D7716D"/>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af1">
    <w:name w:val="明显引用 字符"/>
    <w:basedOn w:val="a3"/>
    <w:link w:val="af0"/>
    <w:uiPriority w:val="30"/>
    <w:rsid w:val="00D7716D"/>
    <w:rPr>
      <w:rFonts w:ascii="Microsoft YaHei UI" w:eastAsia="Microsoft YaHei UI" w:hAnsi="Microsoft YaHei UI"/>
      <w:i/>
      <w:iCs/>
      <w:color w:val="1F4E79" w:themeColor="accent1" w:themeShade="80"/>
    </w:rPr>
  </w:style>
  <w:style w:type="character" w:styleId="af2">
    <w:name w:val="Subtle Reference"/>
    <w:basedOn w:val="a3"/>
    <w:uiPriority w:val="31"/>
    <w:qFormat/>
    <w:rsid w:val="00D7716D"/>
    <w:rPr>
      <w:rFonts w:ascii="Microsoft YaHei UI" w:eastAsia="Microsoft YaHei UI" w:hAnsi="Microsoft YaHei UI"/>
      <w:smallCaps/>
      <w:color w:val="5A5A5A" w:themeColor="text1" w:themeTint="A5"/>
    </w:rPr>
  </w:style>
  <w:style w:type="character" w:styleId="af3">
    <w:name w:val="Intense Reference"/>
    <w:basedOn w:val="a3"/>
    <w:uiPriority w:val="32"/>
    <w:qFormat/>
    <w:rsid w:val="00D7716D"/>
    <w:rPr>
      <w:rFonts w:ascii="Microsoft YaHei UI" w:eastAsia="Microsoft YaHei UI" w:hAnsi="Microsoft YaHei UI"/>
      <w:b/>
      <w:bCs/>
      <w:caps w:val="0"/>
      <w:smallCaps/>
      <w:color w:val="1F4E79" w:themeColor="accent1" w:themeShade="80"/>
      <w:spacing w:val="5"/>
    </w:rPr>
  </w:style>
  <w:style w:type="character" w:styleId="af4">
    <w:name w:val="Book Title"/>
    <w:basedOn w:val="a3"/>
    <w:uiPriority w:val="33"/>
    <w:qFormat/>
    <w:rsid w:val="00D7716D"/>
    <w:rPr>
      <w:rFonts w:ascii="Microsoft YaHei UI" w:eastAsia="Microsoft YaHei UI" w:hAnsi="Microsoft YaHei UI"/>
      <w:b/>
      <w:bCs/>
      <w:i/>
      <w:iCs/>
      <w:spacing w:val="5"/>
    </w:rPr>
  </w:style>
  <w:style w:type="character" w:styleId="af5">
    <w:name w:val="Hyperlink"/>
    <w:basedOn w:val="a3"/>
    <w:uiPriority w:val="99"/>
    <w:unhideWhenUsed/>
    <w:rsid w:val="00D7716D"/>
    <w:rPr>
      <w:rFonts w:ascii="Microsoft YaHei UI" w:eastAsia="Microsoft YaHei UI" w:hAnsi="Microsoft YaHei UI"/>
      <w:color w:val="1F4E79" w:themeColor="accent1" w:themeShade="80"/>
      <w:u w:val="single"/>
    </w:rPr>
  </w:style>
  <w:style w:type="character" w:styleId="af6">
    <w:name w:val="FollowedHyperlink"/>
    <w:basedOn w:val="a3"/>
    <w:uiPriority w:val="99"/>
    <w:unhideWhenUsed/>
    <w:rsid w:val="00D7716D"/>
    <w:rPr>
      <w:rFonts w:ascii="Microsoft YaHei UI" w:eastAsia="Microsoft YaHei UI" w:hAnsi="Microsoft YaHei UI"/>
      <w:color w:val="954F72" w:themeColor="followedHyperlink"/>
      <w:u w:val="single"/>
    </w:rPr>
  </w:style>
  <w:style w:type="paragraph" w:styleId="af7">
    <w:name w:val="caption"/>
    <w:basedOn w:val="a2"/>
    <w:next w:val="a2"/>
    <w:uiPriority w:val="35"/>
    <w:unhideWhenUsed/>
    <w:qFormat/>
    <w:rsid w:val="00D7716D"/>
    <w:pPr>
      <w:spacing w:after="200"/>
    </w:pPr>
    <w:rPr>
      <w:i/>
      <w:iCs/>
      <w:color w:val="44546A" w:themeColor="text2"/>
      <w:szCs w:val="18"/>
    </w:rPr>
  </w:style>
  <w:style w:type="paragraph" w:styleId="af8">
    <w:name w:val="Balloon Text"/>
    <w:basedOn w:val="a2"/>
    <w:link w:val="af9"/>
    <w:uiPriority w:val="99"/>
    <w:semiHidden/>
    <w:unhideWhenUsed/>
    <w:rsid w:val="00D7716D"/>
    <w:rPr>
      <w:rFonts w:cs="Segoe UI"/>
      <w:szCs w:val="18"/>
    </w:rPr>
  </w:style>
  <w:style w:type="character" w:customStyle="1" w:styleId="af9">
    <w:name w:val="批注框文本 字符"/>
    <w:basedOn w:val="a3"/>
    <w:link w:val="af8"/>
    <w:uiPriority w:val="99"/>
    <w:semiHidden/>
    <w:rsid w:val="00D7716D"/>
    <w:rPr>
      <w:rFonts w:ascii="Microsoft YaHei UI" w:eastAsia="Microsoft YaHei UI" w:hAnsi="Microsoft YaHei UI" w:cs="Segoe UI"/>
      <w:szCs w:val="18"/>
    </w:rPr>
  </w:style>
  <w:style w:type="paragraph" w:styleId="afa">
    <w:name w:val="Block Text"/>
    <w:basedOn w:val="a2"/>
    <w:uiPriority w:val="99"/>
    <w:semiHidden/>
    <w:unhideWhenUsed/>
    <w:rsid w:val="00D7716D"/>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3">
    <w:name w:val="Body Text 3"/>
    <w:basedOn w:val="a2"/>
    <w:link w:val="34"/>
    <w:uiPriority w:val="99"/>
    <w:semiHidden/>
    <w:unhideWhenUsed/>
    <w:rsid w:val="00D7716D"/>
    <w:pPr>
      <w:spacing w:after="120"/>
    </w:pPr>
    <w:rPr>
      <w:szCs w:val="16"/>
    </w:rPr>
  </w:style>
  <w:style w:type="character" w:customStyle="1" w:styleId="34">
    <w:name w:val="正文文本 3 字符"/>
    <w:basedOn w:val="a3"/>
    <w:link w:val="33"/>
    <w:uiPriority w:val="99"/>
    <w:semiHidden/>
    <w:rsid w:val="00D7716D"/>
    <w:rPr>
      <w:rFonts w:ascii="Microsoft YaHei UI" w:eastAsia="Microsoft YaHei UI" w:hAnsi="Microsoft YaHei UI"/>
      <w:szCs w:val="16"/>
    </w:rPr>
  </w:style>
  <w:style w:type="paragraph" w:styleId="35">
    <w:name w:val="Body Text Indent 3"/>
    <w:basedOn w:val="a2"/>
    <w:link w:val="36"/>
    <w:uiPriority w:val="99"/>
    <w:semiHidden/>
    <w:unhideWhenUsed/>
    <w:rsid w:val="00D7716D"/>
    <w:pPr>
      <w:spacing w:after="120"/>
      <w:ind w:left="360"/>
    </w:pPr>
    <w:rPr>
      <w:szCs w:val="16"/>
    </w:rPr>
  </w:style>
  <w:style w:type="character" w:customStyle="1" w:styleId="36">
    <w:name w:val="正文文本缩进 3 字符"/>
    <w:basedOn w:val="a3"/>
    <w:link w:val="35"/>
    <w:uiPriority w:val="99"/>
    <w:semiHidden/>
    <w:rsid w:val="00D7716D"/>
    <w:rPr>
      <w:rFonts w:ascii="Microsoft YaHei UI" w:eastAsia="Microsoft YaHei UI" w:hAnsi="Microsoft YaHei UI"/>
      <w:szCs w:val="16"/>
    </w:rPr>
  </w:style>
  <w:style w:type="character" w:styleId="afb">
    <w:name w:val="annotation reference"/>
    <w:basedOn w:val="a3"/>
    <w:uiPriority w:val="99"/>
    <w:semiHidden/>
    <w:unhideWhenUsed/>
    <w:rsid w:val="00D7716D"/>
    <w:rPr>
      <w:rFonts w:ascii="Microsoft YaHei UI" w:eastAsia="Microsoft YaHei UI" w:hAnsi="Microsoft YaHei UI"/>
      <w:sz w:val="22"/>
      <w:szCs w:val="16"/>
    </w:rPr>
  </w:style>
  <w:style w:type="paragraph" w:styleId="afc">
    <w:name w:val="annotation text"/>
    <w:basedOn w:val="a2"/>
    <w:link w:val="afd"/>
    <w:uiPriority w:val="99"/>
    <w:semiHidden/>
    <w:unhideWhenUsed/>
    <w:rsid w:val="00D7716D"/>
    <w:rPr>
      <w:szCs w:val="20"/>
    </w:rPr>
  </w:style>
  <w:style w:type="character" w:customStyle="1" w:styleId="afd">
    <w:name w:val="批注文字 字符"/>
    <w:basedOn w:val="a3"/>
    <w:link w:val="afc"/>
    <w:uiPriority w:val="99"/>
    <w:semiHidden/>
    <w:rsid w:val="00D7716D"/>
    <w:rPr>
      <w:rFonts w:ascii="Microsoft YaHei UI" w:eastAsia="Microsoft YaHei UI" w:hAnsi="Microsoft YaHei UI"/>
      <w:szCs w:val="20"/>
    </w:rPr>
  </w:style>
  <w:style w:type="paragraph" w:styleId="afe">
    <w:name w:val="annotation subject"/>
    <w:basedOn w:val="afc"/>
    <w:next w:val="afc"/>
    <w:link w:val="aff"/>
    <w:uiPriority w:val="99"/>
    <w:semiHidden/>
    <w:unhideWhenUsed/>
    <w:rsid w:val="00D7716D"/>
    <w:rPr>
      <w:b/>
      <w:bCs/>
    </w:rPr>
  </w:style>
  <w:style w:type="character" w:customStyle="1" w:styleId="aff">
    <w:name w:val="批注主题 字符"/>
    <w:basedOn w:val="afd"/>
    <w:link w:val="afe"/>
    <w:uiPriority w:val="99"/>
    <w:semiHidden/>
    <w:rsid w:val="00D7716D"/>
    <w:rPr>
      <w:rFonts w:ascii="Microsoft YaHei UI" w:eastAsia="Microsoft YaHei UI" w:hAnsi="Microsoft YaHei UI"/>
      <w:b/>
      <w:bCs/>
      <w:szCs w:val="20"/>
    </w:rPr>
  </w:style>
  <w:style w:type="paragraph" w:styleId="aff0">
    <w:name w:val="Document Map"/>
    <w:basedOn w:val="a2"/>
    <w:link w:val="aff1"/>
    <w:uiPriority w:val="99"/>
    <w:semiHidden/>
    <w:unhideWhenUsed/>
    <w:rsid w:val="00D7716D"/>
    <w:rPr>
      <w:rFonts w:cs="Segoe UI"/>
      <w:szCs w:val="16"/>
    </w:rPr>
  </w:style>
  <w:style w:type="character" w:customStyle="1" w:styleId="aff1">
    <w:name w:val="文档结构图 字符"/>
    <w:basedOn w:val="a3"/>
    <w:link w:val="aff0"/>
    <w:uiPriority w:val="99"/>
    <w:semiHidden/>
    <w:rsid w:val="00D7716D"/>
    <w:rPr>
      <w:rFonts w:ascii="Microsoft YaHei UI" w:eastAsia="Microsoft YaHei UI" w:hAnsi="Microsoft YaHei UI" w:cs="Segoe UI"/>
      <w:szCs w:val="16"/>
    </w:rPr>
  </w:style>
  <w:style w:type="paragraph" w:styleId="aff2">
    <w:name w:val="endnote text"/>
    <w:basedOn w:val="a2"/>
    <w:link w:val="aff3"/>
    <w:uiPriority w:val="99"/>
    <w:semiHidden/>
    <w:unhideWhenUsed/>
    <w:rsid w:val="00D7716D"/>
    <w:rPr>
      <w:szCs w:val="20"/>
    </w:rPr>
  </w:style>
  <w:style w:type="character" w:customStyle="1" w:styleId="aff3">
    <w:name w:val="尾注文本 字符"/>
    <w:basedOn w:val="a3"/>
    <w:link w:val="aff2"/>
    <w:uiPriority w:val="99"/>
    <w:semiHidden/>
    <w:rsid w:val="00D7716D"/>
    <w:rPr>
      <w:rFonts w:ascii="Microsoft YaHei UI" w:eastAsia="Microsoft YaHei UI" w:hAnsi="Microsoft YaHei UI"/>
      <w:szCs w:val="20"/>
    </w:rPr>
  </w:style>
  <w:style w:type="paragraph" w:styleId="aff4">
    <w:name w:val="envelope return"/>
    <w:basedOn w:val="a2"/>
    <w:uiPriority w:val="99"/>
    <w:semiHidden/>
    <w:unhideWhenUsed/>
    <w:rsid w:val="00D7716D"/>
    <w:rPr>
      <w:rFonts w:cstheme="majorBidi"/>
      <w:szCs w:val="20"/>
    </w:rPr>
  </w:style>
  <w:style w:type="paragraph" w:styleId="aff5">
    <w:name w:val="footnote text"/>
    <w:basedOn w:val="a2"/>
    <w:link w:val="aff6"/>
    <w:uiPriority w:val="99"/>
    <w:semiHidden/>
    <w:unhideWhenUsed/>
    <w:rsid w:val="00D7716D"/>
    <w:rPr>
      <w:szCs w:val="20"/>
    </w:rPr>
  </w:style>
  <w:style w:type="character" w:customStyle="1" w:styleId="aff6">
    <w:name w:val="脚注文本 字符"/>
    <w:basedOn w:val="a3"/>
    <w:link w:val="aff5"/>
    <w:uiPriority w:val="99"/>
    <w:semiHidden/>
    <w:rsid w:val="00D7716D"/>
    <w:rPr>
      <w:rFonts w:ascii="Microsoft YaHei UI" w:eastAsia="Microsoft YaHei UI" w:hAnsi="Microsoft YaHei UI"/>
      <w:szCs w:val="20"/>
    </w:rPr>
  </w:style>
  <w:style w:type="character" w:styleId="HTML">
    <w:name w:val="HTML Code"/>
    <w:basedOn w:val="a3"/>
    <w:uiPriority w:val="99"/>
    <w:semiHidden/>
    <w:unhideWhenUsed/>
    <w:rsid w:val="00D7716D"/>
    <w:rPr>
      <w:rFonts w:ascii="Microsoft YaHei UI" w:eastAsia="Microsoft YaHei UI" w:hAnsi="Microsoft YaHei UI"/>
      <w:sz w:val="22"/>
      <w:szCs w:val="20"/>
    </w:rPr>
  </w:style>
  <w:style w:type="character" w:styleId="HTML0">
    <w:name w:val="HTML Keyboard"/>
    <w:basedOn w:val="a3"/>
    <w:uiPriority w:val="99"/>
    <w:semiHidden/>
    <w:unhideWhenUsed/>
    <w:rsid w:val="00D7716D"/>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D7716D"/>
    <w:rPr>
      <w:szCs w:val="20"/>
    </w:rPr>
  </w:style>
  <w:style w:type="character" w:customStyle="1" w:styleId="HTML2">
    <w:name w:val="HTML 预设格式 字符"/>
    <w:basedOn w:val="a3"/>
    <w:link w:val="HTML1"/>
    <w:uiPriority w:val="99"/>
    <w:semiHidden/>
    <w:rsid w:val="00D7716D"/>
    <w:rPr>
      <w:rFonts w:ascii="Microsoft YaHei UI" w:eastAsia="Microsoft YaHei UI" w:hAnsi="Microsoft YaHei UI"/>
      <w:szCs w:val="20"/>
    </w:rPr>
  </w:style>
  <w:style w:type="character" w:styleId="HTML3">
    <w:name w:val="HTML Typewriter"/>
    <w:basedOn w:val="a3"/>
    <w:uiPriority w:val="99"/>
    <w:semiHidden/>
    <w:unhideWhenUsed/>
    <w:rsid w:val="00D7716D"/>
    <w:rPr>
      <w:rFonts w:ascii="Microsoft YaHei UI" w:eastAsia="Microsoft YaHei UI" w:hAnsi="Microsoft YaHei UI"/>
      <w:sz w:val="22"/>
      <w:szCs w:val="20"/>
    </w:rPr>
  </w:style>
  <w:style w:type="paragraph" w:styleId="aff7">
    <w:name w:val="macro"/>
    <w:link w:val="aff8"/>
    <w:uiPriority w:val="99"/>
    <w:semiHidden/>
    <w:unhideWhenUsed/>
    <w:rsid w:val="00D7716D"/>
    <w:pPr>
      <w:tabs>
        <w:tab w:val="left" w:pos="480"/>
        <w:tab w:val="left" w:pos="960"/>
        <w:tab w:val="left" w:pos="1440"/>
        <w:tab w:val="left" w:pos="1920"/>
        <w:tab w:val="left" w:pos="2400"/>
        <w:tab w:val="left" w:pos="2880"/>
        <w:tab w:val="left" w:pos="3360"/>
        <w:tab w:val="left" w:pos="3840"/>
        <w:tab w:val="left" w:pos="4320"/>
      </w:tabs>
    </w:pPr>
    <w:rPr>
      <w:rFonts w:ascii="Microsoft YaHei UI" w:eastAsia="Microsoft YaHei UI" w:hAnsi="Microsoft YaHei UI"/>
      <w:szCs w:val="20"/>
    </w:rPr>
  </w:style>
  <w:style w:type="character" w:customStyle="1" w:styleId="aff8">
    <w:name w:val="宏文本 字符"/>
    <w:basedOn w:val="a3"/>
    <w:link w:val="aff7"/>
    <w:uiPriority w:val="99"/>
    <w:semiHidden/>
    <w:rsid w:val="00D7716D"/>
    <w:rPr>
      <w:rFonts w:ascii="Microsoft YaHei UI" w:eastAsia="Microsoft YaHei UI" w:hAnsi="Microsoft YaHei UI"/>
      <w:szCs w:val="20"/>
    </w:rPr>
  </w:style>
  <w:style w:type="paragraph" w:styleId="aff9">
    <w:name w:val="Plain Text"/>
    <w:basedOn w:val="a2"/>
    <w:link w:val="affa"/>
    <w:uiPriority w:val="99"/>
    <w:semiHidden/>
    <w:unhideWhenUsed/>
    <w:rsid w:val="00D7716D"/>
    <w:rPr>
      <w:szCs w:val="21"/>
    </w:rPr>
  </w:style>
  <w:style w:type="character" w:customStyle="1" w:styleId="affa">
    <w:name w:val="纯文本 字符"/>
    <w:basedOn w:val="a3"/>
    <w:link w:val="aff9"/>
    <w:uiPriority w:val="99"/>
    <w:semiHidden/>
    <w:rsid w:val="00D7716D"/>
    <w:rPr>
      <w:rFonts w:ascii="Microsoft YaHei UI" w:eastAsia="Microsoft YaHei UI" w:hAnsi="Microsoft YaHei UI"/>
      <w:szCs w:val="21"/>
    </w:rPr>
  </w:style>
  <w:style w:type="character" w:styleId="affb">
    <w:name w:val="Placeholder Text"/>
    <w:basedOn w:val="a3"/>
    <w:uiPriority w:val="99"/>
    <w:semiHidden/>
    <w:rsid w:val="00D7716D"/>
    <w:rPr>
      <w:rFonts w:ascii="Microsoft YaHei UI" w:eastAsia="Microsoft YaHei UI" w:hAnsi="Microsoft YaHei UI"/>
      <w:color w:val="3B3838" w:themeColor="background2" w:themeShade="40"/>
    </w:rPr>
  </w:style>
  <w:style w:type="paragraph" w:styleId="affc">
    <w:name w:val="header"/>
    <w:basedOn w:val="a2"/>
    <w:link w:val="affd"/>
    <w:uiPriority w:val="99"/>
    <w:unhideWhenUsed/>
    <w:rsid w:val="00D7716D"/>
  </w:style>
  <w:style w:type="character" w:customStyle="1" w:styleId="affd">
    <w:name w:val="页眉 字符"/>
    <w:basedOn w:val="a3"/>
    <w:link w:val="affc"/>
    <w:uiPriority w:val="99"/>
    <w:rsid w:val="00D7716D"/>
    <w:rPr>
      <w:rFonts w:ascii="Microsoft YaHei UI" w:eastAsia="Microsoft YaHei UI" w:hAnsi="Microsoft YaHei UI"/>
    </w:rPr>
  </w:style>
  <w:style w:type="paragraph" w:styleId="affe">
    <w:name w:val="footer"/>
    <w:basedOn w:val="a2"/>
    <w:link w:val="afff"/>
    <w:uiPriority w:val="99"/>
    <w:unhideWhenUsed/>
    <w:rsid w:val="00D7716D"/>
  </w:style>
  <w:style w:type="character" w:customStyle="1" w:styleId="afff">
    <w:name w:val="页脚 字符"/>
    <w:basedOn w:val="a3"/>
    <w:link w:val="affe"/>
    <w:uiPriority w:val="99"/>
    <w:rsid w:val="00D7716D"/>
    <w:rPr>
      <w:rFonts w:ascii="Microsoft YaHei UI" w:eastAsia="Microsoft YaHei UI" w:hAnsi="Microsoft YaHei UI"/>
    </w:rPr>
  </w:style>
  <w:style w:type="paragraph" w:styleId="TOC9">
    <w:name w:val="toc 9"/>
    <w:basedOn w:val="a2"/>
    <w:next w:val="a2"/>
    <w:autoRedefine/>
    <w:uiPriority w:val="39"/>
    <w:semiHidden/>
    <w:unhideWhenUsed/>
    <w:rsid w:val="00D7716D"/>
    <w:pPr>
      <w:spacing w:after="120"/>
      <w:ind w:left="1757"/>
    </w:pPr>
  </w:style>
  <w:style w:type="character" w:styleId="afff0">
    <w:name w:val="Mention"/>
    <w:basedOn w:val="a3"/>
    <w:uiPriority w:val="99"/>
    <w:semiHidden/>
    <w:unhideWhenUsed/>
    <w:rsid w:val="00D7716D"/>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D7716D"/>
    <w:pPr>
      <w:numPr>
        <w:numId w:val="24"/>
      </w:numPr>
    </w:pPr>
  </w:style>
  <w:style w:type="numbering" w:styleId="111111">
    <w:name w:val="Outline List 1"/>
    <w:basedOn w:val="a5"/>
    <w:uiPriority w:val="99"/>
    <w:semiHidden/>
    <w:unhideWhenUsed/>
    <w:rsid w:val="00D7716D"/>
    <w:pPr>
      <w:numPr>
        <w:numId w:val="25"/>
      </w:numPr>
    </w:pPr>
  </w:style>
  <w:style w:type="character" w:styleId="HTML4">
    <w:name w:val="HTML Variable"/>
    <w:basedOn w:val="a3"/>
    <w:uiPriority w:val="99"/>
    <w:semiHidden/>
    <w:unhideWhenUsed/>
    <w:rsid w:val="00D7716D"/>
    <w:rPr>
      <w:rFonts w:ascii="Microsoft YaHei UI" w:eastAsia="Microsoft YaHei UI" w:hAnsi="Microsoft YaHei UI"/>
      <w:i/>
      <w:iCs/>
    </w:rPr>
  </w:style>
  <w:style w:type="paragraph" w:styleId="HTML5">
    <w:name w:val="HTML Address"/>
    <w:basedOn w:val="a2"/>
    <w:link w:val="HTML6"/>
    <w:uiPriority w:val="99"/>
    <w:semiHidden/>
    <w:unhideWhenUsed/>
    <w:rsid w:val="00D7716D"/>
    <w:rPr>
      <w:i/>
      <w:iCs/>
    </w:rPr>
  </w:style>
  <w:style w:type="character" w:customStyle="1" w:styleId="HTML6">
    <w:name w:val="HTML 地址 字符"/>
    <w:basedOn w:val="a3"/>
    <w:link w:val="HTML5"/>
    <w:uiPriority w:val="99"/>
    <w:semiHidden/>
    <w:rsid w:val="00D7716D"/>
    <w:rPr>
      <w:rFonts w:ascii="Microsoft YaHei UI" w:eastAsia="Microsoft YaHei UI" w:hAnsi="Microsoft YaHei UI"/>
      <w:i/>
      <w:iCs/>
    </w:rPr>
  </w:style>
  <w:style w:type="character" w:styleId="HTML7">
    <w:name w:val="HTML Definition"/>
    <w:basedOn w:val="a3"/>
    <w:uiPriority w:val="99"/>
    <w:semiHidden/>
    <w:unhideWhenUsed/>
    <w:rsid w:val="00D7716D"/>
    <w:rPr>
      <w:rFonts w:ascii="Microsoft YaHei UI" w:eastAsia="Microsoft YaHei UI" w:hAnsi="Microsoft YaHei UI"/>
      <w:i/>
      <w:iCs/>
    </w:rPr>
  </w:style>
  <w:style w:type="character" w:styleId="HTML8">
    <w:name w:val="HTML Cite"/>
    <w:basedOn w:val="a3"/>
    <w:uiPriority w:val="99"/>
    <w:semiHidden/>
    <w:unhideWhenUsed/>
    <w:rsid w:val="00D7716D"/>
    <w:rPr>
      <w:rFonts w:ascii="Microsoft YaHei UI" w:eastAsia="Microsoft YaHei UI" w:hAnsi="Microsoft YaHei UI"/>
      <w:i/>
      <w:iCs/>
    </w:rPr>
  </w:style>
  <w:style w:type="character" w:styleId="HTML9">
    <w:name w:val="HTML Sample"/>
    <w:basedOn w:val="a3"/>
    <w:uiPriority w:val="99"/>
    <w:semiHidden/>
    <w:unhideWhenUsed/>
    <w:rsid w:val="00D7716D"/>
    <w:rPr>
      <w:rFonts w:ascii="Microsoft YaHei UI" w:eastAsia="Microsoft YaHei UI" w:hAnsi="Microsoft YaHei UI"/>
      <w:sz w:val="24"/>
      <w:szCs w:val="24"/>
    </w:rPr>
  </w:style>
  <w:style w:type="character" w:styleId="HTMLa">
    <w:name w:val="HTML Acronym"/>
    <w:basedOn w:val="a3"/>
    <w:uiPriority w:val="99"/>
    <w:semiHidden/>
    <w:unhideWhenUsed/>
    <w:rsid w:val="00D7716D"/>
    <w:rPr>
      <w:rFonts w:ascii="Microsoft YaHei UI" w:eastAsia="Microsoft YaHei UI" w:hAnsi="Microsoft YaHei UI"/>
    </w:rPr>
  </w:style>
  <w:style w:type="paragraph" w:styleId="TOC1">
    <w:name w:val="toc 1"/>
    <w:basedOn w:val="a2"/>
    <w:next w:val="a2"/>
    <w:autoRedefine/>
    <w:uiPriority w:val="39"/>
    <w:semiHidden/>
    <w:unhideWhenUsed/>
    <w:rsid w:val="00D7716D"/>
    <w:pPr>
      <w:spacing w:after="100"/>
    </w:pPr>
  </w:style>
  <w:style w:type="paragraph" w:styleId="TOC2">
    <w:name w:val="toc 2"/>
    <w:basedOn w:val="a2"/>
    <w:next w:val="a2"/>
    <w:autoRedefine/>
    <w:uiPriority w:val="39"/>
    <w:semiHidden/>
    <w:unhideWhenUsed/>
    <w:rsid w:val="00D7716D"/>
    <w:pPr>
      <w:spacing w:after="100"/>
      <w:ind w:left="220"/>
    </w:pPr>
  </w:style>
  <w:style w:type="paragraph" w:styleId="TOC3">
    <w:name w:val="toc 3"/>
    <w:basedOn w:val="a2"/>
    <w:next w:val="a2"/>
    <w:autoRedefine/>
    <w:uiPriority w:val="39"/>
    <w:semiHidden/>
    <w:unhideWhenUsed/>
    <w:rsid w:val="00D7716D"/>
    <w:pPr>
      <w:spacing w:after="100"/>
      <w:ind w:left="440"/>
    </w:pPr>
  </w:style>
  <w:style w:type="paragraph" w:styleId="TOC4">
    <w:name w:val="toc 4"/>
    <w:basedOn w:val="a2"/>
    <w:next w:val="a2"/>
    <w:autoRedefine/>
    <w:uiPriority w:val="39"/>
    <w:semiHidden/>
    <w:unhideWhenUsed/>
    <w:rsid w:val="00D7716D"/>
    <w:pPr>
      <w:spacing w:after="100"/>
      <w:ind w:left="660"/>
    </w:pPr>
  </w:style>
  <w:style w:type="paragraph" w:styleId="TOC5">
    <w:name w:val="toc 5"/>
    <w:basedOn w:val="a2"/>
    <w:next w:val="a2"/>
    <w:autoRedefine/>
    <w:uiPriority w:val="39"/>
    <w:semiHidden/>
    <w:unhideWhenUsed/>
    <w:rsid w:val="00D7716D"/>
    <w:pPr>
      <w:spacing w:after="100"/>
      <w:ind w:left="880"/>
    </w:pPr>
  </w:style>
  <w:style w:type="paragraph" w:styleId="TOC6">
    <w:name w:val="toc 6"/>
    <w:basedOn w:val="a2"/>
    <w:next w:val="a2"/>
    <w:autoRedefine/>
    <w:uiPriority w:val="39"/>
    <w:semiHidden/>
    <w:unhideWhenUsed/>
    <w:rsid w:val="00D7716D"/>
    <w:pPr>
      <w:spacing w:after="100"/>
      <w:ind w:left="1100"/>
    </w:pPr>
  </w:style>
  <w:style w:type="paragraph" w:styleId="TOC7">
    <w:name w:val="toc 7"/>
    <w:basedOn w:val="a2"/>
    <w:next w:val="a2"/>
    <w:autoRedefine/>
    <w:uiPriority w:val="39"/>
    <w:semiHidden/>
    <w:unhideWhenUsed/>
    <w:rsid w:val="00D7716D"/>
    <w:pPr>
      <w:spacing w:after="100"/>
      <w:ind w:left="1320"/>
    </w:pPr>
  </w:style>
  <w:style w:type="paragraph" w:styleId="TOC8">
    <w:name w:val="toc 8"/>
    <w:basedOn w:val="a2"/>
    <w:next w:val="a2"/>
    <w:autoRedefine/>
    <w:uiPriority w:val="39"/>
    <w:semiHidden/>
    <w:unhideWhenUsed/>
    <w:rsid w:val="00D7716D"/>
    <w:pPr>
      <w:spacing w:after="100"/>
      <w:ind w:left="1540"/>
    </w:pPr>
  </w:style>
  <w:style w:type="paragraph" w:styleId="TOC">
    <w:name w:val="TOC Heading"/>
    <w:basedOn w:val="1"/>
    <w:next w:val="a2"/>
    <w:uiPriority w:val="39"/>
    <w:semiHidden/>
    <w:unhideWhenUsed/>
    <w:qFormat/>
    <w:rsid w:val="00D7716D"/>
    <w:pPr>
      <w:outlineLvl w:val="9"/>
    </w:pPr>
    <w:rPr>
      <w:color w:val="2E74B5" w:themeColor="accent1" w:themeShade="BF"/>
    </w:rPr>
  </w:style>
  <w:style w:type="table" w:styleId="afff1">
    <w:name w:val="Table Professional"/>
    <w:basedOn w:val="a4"/>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D771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D7716D"/>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1-2">
    <w:name w:val="Medium List 1 Accent 2"/>
    <w:basedOn w:val="a4"/>
    <w:uiPriority w:val="65"/>
    <w:semiHidden/>
    <w:unhideWhenUsed/>
    <w:rsid w:val="00D7716D"/>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4"/>
    <w:uiPriority w:val="65"/>
    <w:semiHidden/>
    <w:unhideWhenUsed/>
    <w:rsid w:val="00D7716D"/>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4"/>
    <w:uiPriority w:val="65"/>
    <w:semiHidden/>
    <w:unhideWhenUsed/>
    <w:rsid w:val="00D7716D"/>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4"/>
    <w:uiPriority w:val="65"/>
    <w:semiHidden/>
    <w:unhideWhenUsed/>
    <w:rsid w:val="00D7716D"/>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1-6">
    <w:name w:val="Medium List 1 Accent 6"/>
    <w:basedOn w:val="a4"/>
    <w:uiPriority w:val="65"/>
    <w:semiHidden/>
    <w:unhideWhenUsed/>
    <w:rsid w:val="00D7716D"/>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3">
    <w:name w:val="Medium List 2"/>
    <w:basedOn w:val="a4"/>
    <w:uiPriority w:val="66"/>
    <w:semiHidden/>
    <w:unhideWhenUsed/>
    <w:rsid w:val="00D7716D"/>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7716D"/>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7716D"/>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7716D"/>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7716D"/>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7716D"/>
    <w:rPr>
      <w:rFonts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7716D"/>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D771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D7716D"/>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7716D"/>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7716D"/>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7716D"/>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7716D"/>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7716D"/>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D771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D7716D"/>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21">
    <w:name w:val="Medium Grid 1 Accent 2"/>
    <w:basedOn w:val="a4"/>
    <w:uiPriority w:val="67"/>
    <w:semiHidden/>
    <w:unhideWhenUsed/>
    <w:rsid w:val="00D7716D"/>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D7716D"/>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D7716D"/>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D7716D"/>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61">
    <w:name w:val="Medium Grid 1 Accent 6"/>
    <w:basedOn w:val="a4"/>
    <w:uiPriority w:val="67"/>
    <w:semiHidden/>
    <w:unhideWhenUsed/>
    <w:rsid w:val="00D7716D"/>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5">
    <w:name w:val="Medium Grid 2"/>
    <w:basedOn w:val="a4"/>
    <w:uiPriority w:val="68"/>
    <w:semiHidden/>
    <w:unhideWhenUsed/>
    <w:rsid w:val="00D7716D"/>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7716D"/>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7716D"/>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7716D"/>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D7716D"/>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7716D"/>
    <w:rPr>
      <w:rFonts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7716D"/>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3-2">
    <w:name w:val="Medium Grid 3 Accent 2"/>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3-6">
    <w:name w:val="Medium Grid 3 Accent 6"/>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2">
    <w:name w:val="Bibliography"/>
    <w:basedOn w:val="a2"/>
    <w:next w:val="a2"/>
    <w:uiPriority w:val="37"/>
    <w:semiHidden/>
    <w:unhideWhenUsed/>
    <w:rsid w:val="00D7716D"/>
  </w:style>
  <w:style w:type="character" w:styleId="afff3">
    <w:name w:val="Hashtag"/>
    <w:basedOn w:val="a3"/>
    <w:uiPriority w:val="99"/>
    <w:semiHidden/>
    <w:unhideWhenUsed/>
    <w:rsid w:val="00D7716D"/>
    <w:rPr>
      <w:rFonts w:ascii="Microsoft YaHei UI" w:eastAsia="Microsoft YaHei UI" w:hAnsi="Microsoft YaHei UI"/>
      <w:color w:val="2B579A"/>
      <w:shd w:val="clear" w:color="auto" w:fill="E1DFDD"/>
    </w:rPr>
  </w:style>
  <w:style w:type="paragraph" w:styleId="afff4">
    <w:name w:val="Message Header"/>
    <w:basedOn w:val="a2"/>
    <w:link w:val="afff5"/>
    <w:uiPriority w:val="99"/>
    <w:semiHidden/>
    <w:unhideWhenUsed/>
    <w:rsid w:val="00D7716D"/>
    <w:pPr>
      <w:pBdr>
        <w:top w:val="single" w:sz="6" w:space="1" w:color="auto"/>
        <w:left w:val="single" w:sz="6" w:space="1" w:color="auto"/>
        <w:bottom w:val="single" w:sz="6" w:space="1" w:color="auto"/>
        <w:right w:val="single" w:sz="6" w:space="1" w:color="auto"/>
      </w:pBdr>
      <w:shd w:val="pct20" w:color="auto" w:fill="auto"/>
      <w:ind w:left="1080" w:hanging="1080"/>
    </w:pPr>
    <w:rPr>
      <w:rFonts w:cstheme="majorBidi"/>
      <w:sz w:val="24"/>
      <w:szCs w:val="24"/>
    </w:rPr>
  </w:style>
  <w:style w:type="character" w:customStyle="1" w:styleId="afff5">
    <w:name w:val="信息标题 字符"/>
    <w:basedOn w:val="a3"/>
    <w:link w:val="afff4"/>
    <w:uiPriority w:val="99"/>
    <w:semiHidden/>
    <w:rsid w:val="00D7716D"/>
    <w:rPr>
      <w:rFonts w:ascii="Microsoft YaHei UI" w:eastAsia="Microsoft YaHei UI" w:hAnsi="Microsoft YaHei UI" w:cstheme="majorBidi"/>
      <w:sz w:val="24"/>
      <w:szCs w:val="24"/>
      <w:shd w:val="pct20" w:color="auto" w:fill="auto"/>
    </w:rPr>
  </w:style>
  <w:style w:type="table" w:styleId="afff6">
    <w:name w:val="Table Elegant"/>
    <w:basedOn w:val="a4"/>
    <w:uiPriority w:val="99"/>
    <w:semiHidden/>
    <w:unhideWhenUsed/>
    <w:rsid w:val="00D7716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7">
    <w:name w:val="List"/>
    <w:basedOn w:val="a2"/>
    <w:uiPriority w:val="99"/>
    <w:semiHidden/>
    <w:unhideWhenUsed/>
    <w:rsid w:val="00D7716D"/>
    <w:pPr>
      <w:ind w:left="360" w:hanging="360"/>
      <w:contextualSpacing/>
    </w:pPr>
  </w:style>
  <w:style w:type="paragraph" w:styleId="26">
    <w:name w:val="List 2"/>
    <w:basedOn w:val="a2"/>
    <w:uiPriority w:val="99"/>
    <w:semiHidden/>
    <w:unhideWhenUsed/>
    <w:rsid w:val="00D7716D"/>
    <w:pPr>
      <w:ind w:left="720" w:hanging="360"/>
      <w:contextualSpacing/>
    </w:pPr>
  </w:style>
  <w:style w:type="paragraph" w:styleId="38">
    <w:name w:val="List 3"/>
    <w:basedOn w:val="a2"/>
    <w:uiPriority w:val="99"/>
    <w:semiHidden/>
    <w:unhideWhenUsed/>
    <w:rsid w:val="00D7716D"/>
    <w:pPr>
      <w:ind w:left="1080" w:hanging="360"/>
      <w:contextualSpacing/>
    </w:pPr>
  </w:style>
  <w:style w:type="paragraph" w:styleId="43">
    <w:name w:val="List 4"/>
    <w:basedOn w:val="a2"/>
    <w:uiPriority w:val="99"/>
    <w:semiHidden/>
    <w:unhideWhenUsed/>
    <w:rsid w:val="00D7716D"/>
    <w:pPr>
      <w:ind w:left="1440" w:hanging="360"/>
      <w:contextualSpacing/>
    </w:pPr>
  </w:style>
  <w:style w:type="paragraph" w:styleId="53">
    <w:name w:val="List 5"/>
    <w:basedOn w:val="a2"/>
    <w:uiPriority w:val="99"/>
    <w:semiHidden/>
    <w:unhideWhenUsed/>
    <w:rsid w:val="00D7716D"/>
    <w:pPr>
      <w:ind w:left="1800" w:hanging="360"/>
      <w:contextualSpacing/>
    </w:pPr>
  </w:style>
  <w:style w:type="table" w:styleId="14">
    <w:name w:val="Table List 1"/>
    <w:basedOn w:val="a4"/>
    <w:uiPriority w:val="99"/>
    <w:semiHidden/>
    <w:unhideWhenUsed/>
    <w:rsid w:val="00D7716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7716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D7716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7716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7716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7716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8">
    <w:name w:val="List Continue"/>
    <w:basedOn w:val="a2"/>
    <w:uiPriority w:val="99"/>
    <w:semiHidden/>
    <w:unhideWhenUsed/>
    <w:rsid w:val="00D7716D"/>
    <w:pPr>
      <w:spacing w:after="120"/>
      <w:ind w:left="360"/>
      <w:contextualSpacing/>
    </w:pPr>
  </w:style>
  <w:style w:type="paragraph" w:styleId="28">
    <w:name w:val="List Continue 2"/>
    <w:basedOn w:val="a2"/>
    <w:uiPriority w:val="99"/>
    <w:semiHidden/>
    <w:unhideWhenUsed/>
    <w:rsid w:val="00D7716D"/>
    <w:pPr>
      <w:spacing w:after="120"/>
      <w:ind w:left="720"/>
      <w:contextualSpacing/>
    </w:pPr>
  </w:style>
  <w:style w:type="paragraph" w:styleId="3a">
    <w:name w:val="List Continue 3"/>
    <w:basedOn w:val="a2"/>
    <w:uiPriority w:val="99"/>
    <w:semiHidden/>
    <w:unhideWhenUsed/>
    <w:rsid w:val="00D7716D"/>
    <w:pPr>
      <w:spacing w:after="120"/>
      <w:ind w:left="1080"/>
      <w:contextualSpacing/>
    </w:pPr>
  </w:style>
  <w:style w:type="paragraph" w:styleId="45">
    <w:name w:val="List Continue 4"/>
    <w:basedOn w:val="a2"/>
    <w:uiPriority w:val="99"/>
    <w:semiHidden/>
    <w:unhideWhenUsed/>
    <w:rsid w:val="00D7716D"/>
    <w:pPr>
      <w:spacing w:after="120"/>
      <w:ind w:left="1440"/>
      <w:contextualSpacing/>
    </w:pPr>
  </w:style>
  <w:style w:type="paragraph" w:styleId="55">
    <w:name w:val="List Continue 5"/>
    <w:basedOn w:val="a2"/>
    <w:uiPriority w:val="99"/>
    <w:semiHidden/>
    <w:unhideWhenUsed/>
    <w:rsid w:val="00D7716D"/>
    <w:pPr>
      <w:spacing w:after="120"/>
      <w:ind w:left="1800"/>
      <w:contextualSpacing/>
    </w:pPr>
  </w:style>
  <w:style w:type="paragraph" w:styleId="afff9">
    <w:name w:val="List Paragraph"/>
    <w:basedOn w:val="a2"/>
    <w:uiPriority w:val="34"/>
    <w:unhideWhenUsed/>
    <w:qFormat/>
    <w:rsid w:val="00D7716D"/>
    <w:pPr>
      <w:ind w:left="720"/>
      <w:contextualSpacing/>
    </w:pPr>
  </w:style>
  <w:style w:type="paragraph" w:styleId="a">
    <w:name w:val="List Number"/>
    <w:basedOn w:val="a2"/>
    <w:uiPriority w:val="99"/>
    <w:semiHidden/>
    <w:unhideWhenUsed/>
    <w:rsid w:val="00D7716D"/>
    <w:pPr>
      <w:numPr>
        <w:numId w:val="13"/>
      </w:numPr>
      <w:contextualSpacing/>
    </w:pPr>
  </w:style>
  <w:style w:type="paragraph" w:styleId="2">
    <w:name w:val="List Number 2"/>
    <w:basedOn w:val="a2"/>
    <w:uiPriority w:val="99"/>
    <w:semiHidden/>
    <w:unhideWhenUsed/>
    <w:rsid w:val="00D7716D"/>
    <w:pPr>
      <w:numPr>
        <w:numId w:val="14"/>
      </w:numPr>
      <w:contextualSpacing/>
    </w:pPr>
  </w:style>
  <w:style w:type="paragraph" w:styleId="3">
    <w:name w:val="List Number 3"/>
    <w:basedOn w:val="a2"/>
    <w:uiPriority w:val="99"/>
    <w:semiHidden/>
    <w:unhideWhenUsed/>
    <w:rsid w:val="00D7716D"/>
    <w:pPr>
      <w:numPr>
        <w:numId w:val="15"/>
      </w:numPr>
      <w:contextualSpacing/>
    </w:pPr>
  </w:style>
  <w:style w:type="paragraph" w:styleId="4">
    <w:name w:val="List Number 4"/>
    <w:basedOn w:val="a2"/>
    <w:uiPriority w:val="99"/>
    <w:semiHidden/>
    <w:unhideWhenUsed/>
    <w:rsid w:val="00D7716D"/>
    <w:pPr>
      <w:numPr>
        <w:numId w:val="16"/>
      </w:numPr>
      <w:contextualSpacing/>
    </w:pPr>
  </w:style>
  <w:style w:type="paragraph" w:styleId="5">
    <w:name w:val="List Number 5"/>
    <w:basedOn w:val="a2"/>
    <w:uiPriority w:val="99"/>
    <w:semiHidden/>
    <w:unhideWhenUsed/>
    <w:rsid w:val="00D7716D"/>
    <w:pPr>
      <w:numPr>
        <w:numId w:val="17"/>
      </w:numPr>
      <w:contextualSpacing/>
    </w:pPr>
  </w:style>
  <w:style w:type="paragraph" w:styleId="a0">
    <w:name w:val="List Bullet"/>
    <w:basedOn w:val="a2"/>
    <w:uiPriority w:val="99"/>
    <w:semiHidden/>
    <w:unhideWhenUsed/>
    <w:rsid w:val="00D7716D"/>
    <w:pPr>
      <w:numPr>
        <w:numId w:val="8"/>
      </w:numPr>
      <w:contextualSpacing/>
    </w:pPr>
  </w:style>
  <w:style w:type="paragraph" w:styleId="20">
    <w:name w:val="List Bullet 2"/>
    <w:basedOn w:val="a2"/>
    <w:uiPriority w:val="99"/>
    <w:semiHidden/>
    <w:unhideWhenUsed/>
    <w:rsid w:val="00D7716D"/>
    <w:pPr>
      <w:numPr>
        <w:numId w:val="9"/>
      </w:numPr>
      <w:contextualSpacing/>
    </w:pPr>
  </w:style>
  <w:style w:type="paragraph" w:styleId="30">
    <w:name w:val="List Bullet 3"/>
    <w:basedOn w:val="a2"/>
    <w:uiPriority w:val="99"/>
    <w:semiHidden/>
    <w:unhideWhenUsed/>
    <w:rsid w:val="00D7716D"/>
    <w:pPr>
      <w:numPr>
        <w:numId w:val="10"/>
      </w:numPr>
      <w:contextualSpacing/>
    </w:pPr>
  </w:style>
  <w:style w:type="paragraph" w:styleId="40">
    <w:name w:val="List Bullet 4"/>
    <w:basedOn w:val="a2"/>
    <w:uiPriority w:val="99"/>
    <w:semiHidden/>
    <w:unhideWhenUsed/>
    <w:rsid w:val="00D7716D"/>
    <w:pPr>
      <w:numPr>
        <w:numId w:val="11"/>
      </w:numPr>
      <w:contextualSpacing/>
    </w:pPr>
  </w:style>
  <w:style w:type="paragraph" w:styleId="50">
    <w:name w:val="List Bullet 5"/>
    <w:basedOn w:val="a2"/>
    <w:uiPriority w:val="99"/>
    <w:semiHidden/>
    <w:unhideWhenUsed/>
    <w:rsid w:val="00D7716D"/>
    <w:pPr>
      <w:numPr>
        <w:numId w:val="12"/>
      </w:numPr>
      <w:contextualSpacing/>
    </w:pPr>
  </w:style>
  <w:style w:type="table" w:styleId="15">
    <w:name w:val="Table Classic 1"/>
    <w:basedOn w:val="a4"/>
    <w:uiPriority w:val="99"/>
    <w:semiHidden/>
    <w:unhideWhenUsed/>
    <w:rsid w:val="00D7716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7716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D7716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7716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a">
    <w:name w:val="table of figures"/>
    <w:basedOn w:val="a2"/>
    <w:next w:val="a2"/>
    <w:uiPriority w:val="99"/>
    <w:semiHidden/>
    <w:unhideWhenUsed/>
    <w:rsid w:val="00D7716D"/>
  </w:style>
  <w:style w:type="character" w:styleId="afffb">
    <w:name w:val="endnote reference"/>
    <w:basedOn w:val="a3"/>
    <w:uiPriority w:val="99"/>
    <w:semiHidden/>
    <w:unhideWhenUsed/>
    <w:rsid w:val="00D7716D"/>
    <w:rPr>
      <w:rFonts w:ascii="Microsoft YaHei UI" w:eastAsia="Microsoft YaHei UI" w:hAnsi="Microsoft YaHei UI"/>
      <w:vertAlign w:val="superscript"/>
    </w:rPr>
  </w:style>
  <w:style w:type="paragraph" w:styleId="afffc">
    <w:name w:val="table of authorities"/>
    <w:basedOn w:val="a2"/>
    <w:next w:val="a2"/>
    <w:uiPriority w:val="99"/>
    <w:semiHidden/>
    <w:unhideWhenUsed/>
    <w:rsid w:val="00D7716D"/>
    <w:pPr>
      <w:ind w:left="220" w:hanging="220"/>
    </w:pPr>
  </w:style>
  <w:style w:type="paragraph" w:styleId="afffd">
    <w:name w:val="toa heading"/>
    <w:basedOn w:val="a2"/>
    <w:next w:val="a2"/>
    <w:uiPriority w:val="99"/>
    <w:semiHidden/>
    <w:unhideWhenUsed/>
    <w:rsid w:val="00D7716D"/>
    <w:pPr>
      <w:spacing w:before="120"/>
    </w:pPr>
    <w:rPr>
      <w:rFonts w:cstheme="majorBidi"/>
      <w:b/>
      <w:bCs/>
      <w:sz w:val="24"/>
      <w:szCs w:val="24"/>
    </w:rPr>
  </w:style>
  <w:style w:type="table" w:styleId="afffe">
    <w:name w:val="Colorful List"/>
    <w:basedOn w:val="a4"/>
    <w:uiPriority w:val="72"/>
    <w:semiHidden/>
    <w:unhideWhenUsed/>
    <w:rsid w:val="00D771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D7716D"/>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2">
    <w:name w:val="Colorful List Accent 2"/>
    <w:basedOn w:val="a4"/>
    <w:uiPriority w:val="72"/>
    <w:semiHidden/>
    <w:unhideWhenUsed/>
    <w:rsid w:val="00D7716D"/>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
    <w:name w:val="Colorful List Accent 3"/>
    <w:basedOn w:val="a4"/>
    <w:uiPriority w:val="72"/>
    <w:semiHidden/>
    <w:unhideWhenUsed/>
    <w:rsid w:val="00D7716D"/>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
    <w:name w:val="Colorful List Accent 4"/>
    <w:basedOn w:val="a4"/>
    <w:uiPriority w:val="72"/>
    <w:semiHidden/>
    <w:unhideWhenUsed/>
    <w:rsid w:val="00D7716D"/>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
    <w:name w:val="Colorful List Accent 5"/>
    <w:basedOn w:val="a4"/>
    <w:uiPriority w:val="72"/>
    <w:semiHidden/>
    <w:unhideWhenUsed/>
    <w:rsid w:val="00D7716D"/>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6">
    <w:name w:val="Colorful List Accent 6"/>
    <w:basedOn w:val="a4"/>
    <w:uiPriority w:val="72"/>
    <w:rsid w:val="00D7716D"/>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6">
    <w:name w:val="Table Colorful 1"/>
    <w:basedOn w:val="a4"/>
    <w:uiPriority w:val="99"/>
    <w:semiHidden/>
    <w:unhideWhenUsed/>
    <w:rsid w:val="00D7716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7716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D7716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
    <w:name w:val="Colorful Shading"/>
    <w:basedOn w:val="a4"/>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D7716D"/>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0">
    <w:name w:val="Colorful Shading Accent 4"/>
    <w:basedOn w:val="a4"/>
    <w:uiPriority w:val="71"/>
    <w:semiHidden/>
    <w:unhideWhenUsed/>
    <w:rsid w:val="00D7716D"/>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D7716D"/>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D7716D"/>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ff0">
    <w:name w:val="Colorful Grid"/>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1">
    <w:name w:val="Colorful Grid Accent 2"/>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1">
    <w:name w:val="Colorful Grid Accent 3"/>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1">
    <w:name w:val="Colorful Grid Accent 4"/>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1">
    <w:name w:val="Colorful Grid Accent 5"/>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61">
    <w:name w:val="Colorful Grid Accent 6"/>
    <w:basedOn w:val="a4"/>
    <w:uiPriority w:val="73"/>
    <w:rsid w:val="00D7716D"/>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f1">
    <w:name w:val="envelope address"/>
    <w:basedOn w:val="a2"/>
    <w:uiPriority w:val="99"/>
    <w:semiHidden/>
    <w:unhideWhenUsed/>
    <w:rsid w:val="00D7716D"/>
    <w:pPr>
      <w:framePr w:w="7920" w:h="1980" w:hRule="exact" w:hSpace="180" w:wrap="auto" w:hAnchor="page" w:xAlign="center" w:yAlign="bottom"/>
      <w:ind w:left="2880"/>
    </w:pPr>
    <w:rPr>
      <w:rFonts w:cstheme="majorBidi"/>
      <w:sz w:val="24"/>
      <w:szCs w:val="24"/>
    </w:rPr>
  </w:style>
  <w:style w:type="numbering" w:styleId="a1">
    <w:name w:val="Outline List 3"/>
    <w:basedOn w:val="a5"/>
    <w:uiPriority w:val="99"/>
    <w:semiHidden/>
    <w:unhideWhenUsed/>
    <w:rsid w:val="00D7716D"/>
    <w:pPr>
      <w:numPr>
        <w:numId w:val="26"/>
      </w:numPr>
    </w:pPr>
  </w:style>
  <w:style w:type="table" w:styleId="17">
    <w:name w:val="Plain Table 1"/>
    <w:basedOn w:val="a4"/>
    <w:uiPriority w:val="41"/>
    <w:rsid w:val="00D771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77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D771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771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771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No Spacing"/>
    <w:uiPriority w:val="1"/>
    <w:qFormat/>
    <w:rsid w:val="00D7716D"/>
    <w:rPr>
      <w:rFonts w:ascii="Microsoft YaHei UI" w:eastAsia="Microsoft YaHei UI" w:hAnsi="Microsoft YaHei UI"/>
    </w:rPr>
  </w:style>
  <w:style w:type="paragraph" w:styleId="affff3">
    <w:name w:val="Date"/>
    <w:basedOn w:val="a2"/>
    <w:next w:val="a2"/>
    <w:link w:val="affff4"/>
    <w:uiPriority w:val="99"/>
    <w:semiHidden/>
    <w:unhideWhenUsed/>
    <w:rsid w:val="00D7716D"/>
  </w:style>
  <w:style w:type="character" w:customStyle="1" w:styleId="affff4">
    <w:name w:val="日期 字符"/>
    <w:basedOn w:val="a3"/>
    <w:link w:val="affff3"/>
    <w:uiPriority w:val="99"/>
    <w:semiHidden/>
    <w:rsid w:val="00D7716D"/>
    <w:rPr>
      <w:rFonts w:ascii="Microsoft YaHei UI" w:eastAsia="Microsoft YaHei UI" w:hAnsi="Microsoft YaHei UI"/>
    </w:rPr>
  </w:style>
  <w:style w:type="paragraph" w:styleId="affff5">
    <w:name w:val="Normal (Web)"/>
    <w:basedOn w:val="a2"/>
    <w:uiPriority w:val="99"/>
    <w:semiHidden/>
    <w:unhideWhenUsed/>
    <w:rsid w:val="00D7716D"/>
    <w:rPr>
      <w:rFonts w:cs="Times New Roman"/>
      <w:sz w:val="24"/>
      <w:szCs w:val="24"/>
    </w:rPr>
  </w:style>
  <w:style w:type="character" w:styleId="affff6">
    <w:name w:val="Smart Hyperlink"/>
    <w:basedOn w:val="a3"/>
    <w:uiPriority w:val="99"/>
    <w:semiHidden/>
    <w:unhideWhenUsed/>
    <w:rsid w:val="00D7716D"/>
    <w:rPr>
      <w:rFonts w:ascii="Microsoft YaHei UI" w:eastAsia="Microsoft YaHei UI" w:hAnsi="Microsoft YaHei UI"/>
      <w:u w:val="dotted"/>
    </w:rPr>
  </w:style>
  <w:style w:type="character" w:styleId="affff7">
    <w:name w:val="Unresolved Mention"/>
    <w:basedOn w:val="a3"/>
    <w:uiPriority w:val="99"/>
    <w:semiHidden/>
    <w:unhideWhenUsed/>
    <w:rsid w:val="00D7716D"/>
    <w:rPr>
      <w:rFonts w:ascii="Microsoft YaHei UI" w:eastAsia="Microsoft YaHei UI" w:hAnsi="Microsoft YaHei UI"/>
      <w:color w:val="605E5C"/>
      <w:shd w:val="clear" w:color="auto" w:fill="E1DFDD"/>
    </w:rPr>
  </w:style>
  <w:style w:type="paragraph" w:styleId="affff8">
    <w:name w:val="Body Text"/>
    <w:basedOn w:val="a2"/>
    <w:link w:val="affff9"/>
    <w:uiPriority w:val="99"/>
    <w:semiHidden/>
    <w:unhideWhenUsed/>
    <w:rsid w:val="00D7716D"/>
    <w:pPr>
      <w:spacing w:after="120"/>
    </w:pPr>
  </w:style>
  <w:style w:type="character" w:customStyle="1" w:styleId="affff9">
    <w:name w:val="正文文本 字符"/>
    <w:basedOn w:val="a3"/>
    <w:link w:val="affff8"/>
    <w:uiPriority w:val="99"/>
    <w:semiHidden/>
    <w:rsid w:val="00D7716D"/>
    <w:rPr>
      <w:rFonts w:ascii="Microsoft YaHei UI" w:eastAsia="Microsoft YaHei UI" w:hAnsi="Microsoft YaHei UI"/>
    </w:rPr>
  </w:style>
  <w:style w:type="paragraph" w:styleId="2c">
    <w:name w:val="Body Text 2"/>
    <w:basedOn w:val="a2"/>
    <w:link w:val="2d"/>
    <w:uiPriority w:val="99"/>
    <w:semiHidden/>
    <w:unhideWhenUsed/>
    <w:rsid w:val="00D7716D"/>
    <w:pPr>
      <w:spacing w:after="120" w:line="480" w:lineRule="auto"/>
    </w:pPr>
  </w:style>
  <w:style w:type="character" w:customStyle="1" w:styleId="2d">
    <w:name w:val="正文文本 2 字符"/>
    <w:basedOn w:val="a3"/>
    <w:link w:val="2c"/>
    <w:uiPriority w:val="99"/>
    <w:semiHidden/>
    <w:rsid w:val="00D7716D"/>
    <w:rPr>
      <w:rFonts w:ascii="Microsoft YaHei UI" w:eastAsia="Microsoft YaHei UI" w:hAnsi="Microsoft YaHei UI"/>
    </w:rPr>
  </w:style>
  <w:style w:type="paragraph" w:styleId="affffa">
    <w:name w:val="Body Text Indent"/>
    <w:basedOn w:val="a2"/>
    <w:link w:val="affffb"/>
    <w:uiPriority w:val="99"/>
    <w:semiHidden/>
    <w:unhideWhenUsed/>
    <w:rsid w:val="00D7716D"/>
    <w:pPr>
      <w:spacing w:after="120"/>
      <w:ind w:left="360"/>
    </w:pPr>
  </w:style>
  <w:style w:type="character" w:customStyle="1" w:styleId="affffb">
    <w:name w:val="正文文本缩进 字符"/>
    <w:basedOn w:val="a3"/>
    <w:link w:val="affffa"/>
    <w:uiPriority w:val="99"/>
    <w:semiHidden/>
    <w:rsid w:val="00D7716D"/>
    <w:rPr>
      <w:rFonts w:ascii="Microsoft YaHei UI" w:eastAsia="Microsoft YaHei UI" w:hAnsi="Microsoft YaHei UI"/>
    </w:rPr>
  </w:style>
  <w:style w:type="paragraph" w:styleId="2e">
    <w:name w:val="Body Text Indent 2"/>
    <w:basedOn w:val="a2"/>
    <w:link w:val="2f"/>
    <w:uiPriority w:val="99"/>
    <w:semiHidden/>
    <w:unhideWhenUsed/>
    <w:rsid w:val="00D7716D"/>
    <w:pPr>
      <w:spacing w:after="120" w:line="480" w:lineRule="auto"/>
      <w:ind w:left="360"/>
    </w:pPr>
  </w:style>
  <w:style w:type="character" w:customStyle="1" w:styleId="2f">
    <w:name w:val="正文文本缩进 2 字符"/>
    <w:basedOn w:val="a3"/>
    <w:link w:val="2e"/>
    <w:uiPriority w:val="99"/>
    <w:semiHidden/>
    <w:rsid w:val="00D7716D"/>
    <w:rPr>
      <w:rFonts w:ascii="Microsoft YaHei UI" w:eastAsia="Microsoft YaHei UI" w:hAnsi="Microsoft YaHei UI"/>
    </w:rPr>
  </w:style>
  <w:style w:type="paragraph" w:styleId="affffc">
    <w:name w:val="Body Text First Indent"/>
    <w:basedOn w:val="affff8"/>
    <w:link w:val="affffd"/>
    <w:uiPriority w:val="99"/>
    <w:semiHidden/>
    <w:unhideWhenUsed/>
    <w:rsid w:val="00D7716D"/>
    <w:pPr>
      <w:spacing w:after="0"/>
      <w:ind w:firstLine="360"/>
    </w:pPr>
  </w:style>
  <w:style w:type="character" w:customStyle="1" w:styleId="affffd">
    <w:name w:val="正文文本首行缩进 字符"/>
    <w:basedOn w:val="affff9"/>
    <w:link w:val="affffc"/>
    <w:uiPriority w:val="99"/>
    <w:semiHidden/>
    <w:rsid w:val="00D7716D"/>
    <w:rPr>
      <w:rFonts w:ascii="Microsoft YaHei UI" w:eastAsia="Microsoft YaHei UI" w:hAnsi="Microsoft YaHei UI"/>
    </w:rPr>
  </w:style>
  <w:style w:type="paragraph" w:styleId="2f0">
    <w:name w:val="Body Text First Indent 2"/>
    <w:basedOn w:val="affffa"/>
    <w:link w:val="2f1"/>
    <w:uiPriority w:val="99"/>
    <w:semiHidden/>
    <w:unhideWhenUsed/>
    <w:rsid w:val="00D7716D"/>
    <w:pPr>
      <w:spacing w:after="0"/>
      <w:ind w:firstLine="360"/>
    </w:pPr>
  </w:style>
  <w:style w:type="character" w:customStyle="1" w:styleId="2f1">
    <w:name w:val="正文文本首行缩进 2 字符"/>
    <w:basedOn w:val="affffb"/>
    <w:link w:val="2f0"/>
    <w:uiPriority w:val="99"/>
    <w:semiHidden/>
    <w:rsid w:val="00D7716D"/>
    <w:rPr>
      <w:rFonts w:ascii="Microsoft YaHei UI" w:eastAsia="Microsoft YaHei UI" w:hAnsi="Microsoft YaHei UI"/>
    </w:rPr>
  </w:style>
  <w:style w:type="paragraph" w:styleId="affffe">
    <w:name w:val="Normal Indent"/>
    <w:basedOn w:val="a2"/>
    <w:uiPriority w:val="99"/>
    <w:semiHidden/>
    <w:unhideWhenUsed/>
    <w:rsid w:val="00D7716D"/>
    <w:pPr>
      <w:ind w:left="720"/>
    </w:pPr>
  </w:style>
  <w:style w:type="paragraph" w:styleId="afffff">
    <w:name w:val="Note Heading"/>
    <w:basedOn w:val="a2"/>
    <w:next w:val="a2"/>
    <w:link w:val="afffff0"/>
    <w:uiPriority w:val="99"/>
    <w:semiHidden/>
    <w:unhideWhenUsed/>
    <w:rsid w:val="00D7716D"/>
  </w:style>
  <w:style w:type="character" w:customStyle="1" w:styleId="afffff0">
    <w:name w:val="注释标题 字符"/>
    <w:basedOn w:val="a3"/>
    <w:link w:val="afffff"/>
    <w:uiPriority w:val="99"/>
    <w:semiHidden/>
    <w:rsid w:val="00D7716D"/>
    <w:rPr>
      <w:rFonts w:ascii="Microsoft YaHei UI" w:eastAsia="Microsoft YaHei UI" w:hAnsi="Microsoft YaHei UI"/>
    </w:rPr>
  </w:style>
  <w:style w:type="table" w:styleId="afffff1">
    <w:name w:val="Table Contemporary"/>
    <w:basedOn w:val="a4"/>
    <w:uiPriority w:val="99"/>
    <w:semiHidden/>
    <w:unhideWhenUsed/>
    <w:rsid w:val="00D7716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2">
    <w:name w:val="Light List"/>
    <w:basedOn w:val="a4"/>
    <w:uiPriority w:val="61"/>
    <w:semiHidden/>
    <w:unhideWhenUsed/>
    <w:rsid w:val="00D771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D7716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2">
    <w:name w:val="Light List Accent 2"/>
    <w:basedOn w:val="a4"/>
    <w:uiPriority w:val="61"/>
    <w:semiHidden/>
    <w:unhideWhenUsed/>
    <w:rsid w:val="00D7716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2">
    <w:name w:val="Light List Accent 3"/>
    <w:basedOn w:val="a4"/>
    <w:uiPriority w:val="61"/>
    <w:semiHidden/>
    <w:unhideWhenUsed/>
    <w:rsid w:val="00D7716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2">
    <w:name w:val="Light List Accent 4"/>
    <w:basedOn w:val="a4"/>
    <w:uiPriority w:val="61"/>
    <w:semiHidden/>
    <w:unhideWhenUsed/>
    <w:rsid w:val="00D7716D"/>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2">
    <w:name w:val="Light List Accent 5"/>
    <w:basedOn w:val="a4"/>
    <w:uiPriority w:val="61"/>
    <w:semiHidden/>
    <w:unhideWhenUsed/>
    <w:rsid w:val="00D7716D"/>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2">
    <w:name w:val="Light List Accent 6"/>
    <w:basedOn w:val="a4"/>
    <w:uiPriority w:val="61"/>
    <w:semiHidden/>
    <w:unhideWhenUsed/>
    <w:rsid w:val="00D7716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f3">
    <w:name w:val="Light Shading"/>
    <w:basedOn w:val="a4"/>
    <w:uiPriority w:val="60"/>
    <w:semiHidden/>
    <w:unhideWhenUsed/>
    <w:rsid w:val="00D771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D7716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3">
    <w:name w:val="Light Shading Accent 2"/>
    <w:basedOn w:val="a4"/>
    <w:uiPriority w:val="60"/>
    <w:semiHidden/>
    <w:unhideWhenUsed/>
    <w:rsid w:val="00D7716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3">
    <w:name w:val="Light Shading Accent 3"/>
    <w:basedOn w:val="a4"/>
    <w:uiPriority w:val="60"/>
    <w:semiHidden/>
    <w:unhideWhenUsed/>
    <w:rsid w:val="00D7716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3">
    <w:name w:val="Light Shading Accent 4"/>
    <w:basedOn w:val="a4"/>
    <w:uiPriority w:val="60"/>
    <w:semiHidden/>
    <w:unhideWhenUsed/>
    <w:rsid w:val="00D7716D"/>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3">
    <w:name w:val="Light Shading Accent 5"/>
    <w:basedOn w:val="a4"/>
    <w:uiPriority w:val="60"/>
    <w:semiHidden/>
    <w:unhideWhenUsed/>
    <w:rsid w:val="00D7716D"/>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63">
    <w:name w:val="Light Shading Accent 6"/>
    <w:basedOn w:val="a4"/>
    <w:uiPriority w:val="60"/>
    <w:semiHidden/>
    <w:unhideWhenUsed/>
    <w:rsid w:val="00D7716D"/>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f4">
    <w:name w:val="Light Grid"/>
    <w:basedOn w:val="a4"/>
    <w:uiPriority w:val="62"/>
    <w:semiHidden/>
    <w:unhideWhenUsed/>
    <w:rsid w:val="00D771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D7716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24">
    <w:name w:val="Light Grid Accent 2"/>
    <w:basedOn w:val="a4"/>
    <w:uiPriority w:val="62"/>
    <w:semiHidden/>
    <w:unhideWhenUsed/>
    <w:rsid w:val="00D7716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4">
    <w:name w:val="Light Grid Accent 3"/>
    <w:basedOn w:val="a4"/>
    <w:uiPriority w:val="62"/>
    <w:semiHidden/>
    <w:unhideWhenUsed/>
    <w:rsid w:val="00D7716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4">
    <w:name w:val="Light Grid Accent 4"/>
    <w:basedOn w:val="a4"/>
    <w:uiPriority w:val="62"/>
    <w:semiHidden/>
    <w:unhideWhenUsed/>
    <w:rsid w:val="00D7716D"/>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4">
    <w:name w:val="Light Grid Accent 5"/>
    <w:basedOn w:val="a4"/>
    <w:uiPriority w:val="62"/>
    <w:semiHidden/>
    <w:unhideWhenUsed/>
    <w:rsid w:val="00D7716D"/>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64">
    <w:name w:val="Light Grid Accent 6"/>
    <w:basedOn w:val="a4"/>
    <w:uiPriority w:val="62"/>
    <w:semiHidden/>
    <w:unhideWhenUsed/>
    <w:rsid w:val="00D7716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f5">
    <w:name w:val="Dark List"/>
    <w:basedOn w:val="a4"/>
    <w:uiPriority w:val="70"/>
    <w:semiHidden/>
    <w:unhideWhenUsed/>
    <w:rsid w:val="00D771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D7716D"/>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25">
    <w:name w:val="Dark List Accent 2"/>
    <w:basedOn w:val="a4"/>
    <w:uiPriority w:val="70"/>
    <w:semiHidden/>
    <w:unhideWhenUsed/>
    <w:rsid w:val="00D7716D"/>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5">
    <w:name w:val="Dark List Accent 3"/>
    <w:basedOn w:val="a4"/>
    <w:uiPriority w:val="70"/>
    <w:semiHidden/>
    <w:unhideWhenUsed/>
    <w:rsid w:val="00D7716D"/>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5">
    <w:name w:val="Dark List Accent 4"/>
    <w:basedOn w:val="a4"/>
    <w:uiPriority w:val="70"/>
    <w:semiHidden/>
    <w:unhideWhenUsed/>
    <w:rsid w:val="00D7716D"/>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5">
    <w:name w:val="Dark List Accent 5"/>
    <w:basedOn w:val="a4"/>
    <w:uiPriority w:val="70"/>
    <w:semiHidden/>
    <w:unhideWhenUsed/>
    <w:rsid w:val="00D7716D"/>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65">
    <w:name w:val="Dark List Accent 6"/>
    <w:basedOn w:val="a4"/>
    <w:uiPriority w:val="70"/>
    <w:rsid w:val="00D7716D"/>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8">
    <w:name w:val="List Table 1 Light"/>
    <w:basedOn w:val="a4"/>
    <w:uiPriority w:val="46"/>
    <w:rsid w:val="00D771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D7716D"/>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2">
    <w:name w:val="List Table 1 Light Accent 2"/>
    <w:basedOn w:val="a4"/>
    <w:uiPriority w:val="46"/>
    <w:rsid w:val="00D7716D"/>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2">
    <w:name w:val="List Table 1 Light Accent 3"/>
    <w:basedOn w:val="a4"/>
    <w:uiPriority w:val="46"/>
    <w:rsid w:val="00D7716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2">
    <w:name w:val="List Table 1 Light Accent 4"/>
    <w:basedOn w:val="a4"/>
    <w:uiPriority w:val="46"/>
    <w:rsid w:val="00D7716D"/>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2">
    <w:name w:val="List Table 1 Light Accent 5"/>
    <w:basedOn w:val="a4"/>
    <w:uiPriority w:val="46"/>
    <w:rsid w:val="00D7716D"/>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2">
    <w:name w:val="List Table 1 Light Accent 6"/>
    <w:basedOn w:val="a4"/>
    <w:uiPriority w:val="46"/>
    <w:rsid w:val="00D7716D"/>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2">
    <w:name w:val="List Table 2"/>
    <w:basedOn w:val="a4"/>
    <w:uiPriority w:val="47"/>
    <w:rsid w:val="00D771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D7716D"/>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2">
    <w:name w:val="List Table 2 Accent 2"/>
    <w:basedOn w:val="a4"/>
    <w:uiPriority w:val="47"/>
    <w:rsid w:val="00D7716D"/>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2">
    <w:name w:val="List Table 2 Accent 3"/>
    <w:basedOn w:val="a4"/>
    <w:uiPriority w:val="47"/>
    <w:rsid w:val="00D7716D"/>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2">
    <w:name w:val="List Table 2 Accent 4"/>
    <w:basedOn w:val="a4"/>
    <w:uiPriority w:val="47"/>
    <w:rsid w:val="00D7716D"/>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2">
    <w:name w:val="List Table 2 Accent 5"/>
    <w:basedOn w:val="a4"/>
    <w:uiPriority w:val="47"/>
    <w:rsid w:val="00D7716D"/>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2">
    <w:name w:val="List Table 2 Accent 6"/>
    <w:basedOn w:val="a4"/>
    <w:uiPriority w:val="47"/>
    <w:rsid w:val="00D7716D"/>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e">
    <w:name w:val="List Table 3"/>
    <w:basedOn w:val="a4"/>
    <w:uiPriority w:val="48"/>
    <w:rsid w:val="00D771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D7716D"/>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4"/>
    <w:uiPriority w:val="48"/>
    <w:rsid w:val="00D7716D"/>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D7716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D7716D"/>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D7716D"/>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4"/>
    <w:uiPriority w:val="48"/>
    <w:rsid w:val="00D7716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8">
    <w:name w:val="List Table 4"/>
    <w:basedOn w:val="a4"/>
    <w:uiPriority w:val="49"/>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D771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7716D"/>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7716D"/>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7716D"/>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7716D"/>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7716D"/>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7716D"/>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771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D7716D"/>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D7716D"/>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D771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D7716D"/>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D7716D"/>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D7716D"/>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2">
    <w:name w:val="List Table 7 Colorful"/>
    <w:basedOn w:val="a4"/>
    <w:uiPriority w:val="52"/>
    <w:rsid w:val="00D771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7716D"/>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7716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7716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7716D"/>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7716D"/>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7716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6">
    <w:name w:val="E-mail Signature"/>
    <w:basedOn w:val="a2"/>
    <w:link w:val="afffff7"/>
    <w:uiPriority w:val="99"/>
    <w:semiHidden/>
    <w:unhideWhenUsed/>
    <w:rsid w:val="00D7716D"/>
  </w:style>
  <w:style w:type="character" w:customStyle="1" w:styleId="afffff7">
    <w:name w:val="电子邮件签名 字符"/>
    <w:basedOn w:val="a3"/>
    <w:link w:val="afffff6"/>
    <w:uiPriority w:val="99"/>
    <w:semiHidden/>
    <w:rsid w:val="00D7716D"/>
    <w:rPr>
      <w:rFonts w:ascii="Microsoft YaHei UI" w:eastAsia="Microsoft YaHei UI" w:hAnsi="Microsoft YaHei UI"/>
    </w:rPr>
  </w:style>
  <w:style w:type="paragraph" w:styleId="afffff8">
    <w:name w:val="Salutation"/>
    <w:basedOn w:val="a2"/>
    <w:next w:val="a2"/>
    <w:link w:val="afffff9"/>
    <w:uiPriority w:val="99"/>
    <w:semiHidden/>
    <w:unhideWhenUsed/>
    <w:rsid w:val="00D7716D"/>
  </w:style>
  <w:style w:type="character" w:customStyle="1" w:styleId="afffff9">
    <w:name w:val="称呼 字符"/>
    <w:basedOn w:val="a3"/>
    <w:link w:val="afffff8"/>
    <w:uiPriority w:val="99"/>
    <w:semiHidden/>
    <w:rsid w:val="00D7716D"/>
    <w:rPr>
      <w:rFonts w:ascii="Microsoft YaHei UI" w:eastAsia="Microsoft YaHei UI" w:hAnsi="Microsoft YaHei UI"/>
    </w:rPr>
  </w:style>
  <w:style w:type="table" w:styleId="19">
    <w:name w:val="Table Columns 1"/>
    <w:basedOn w:val="a4"/>
    <w:uiPriority w:val="99"/>
    <w:semiHidden/>
    <w:unhideWhenUsed/>
    <w:rsid w:val="00D7716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7716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7716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7716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7716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a">
    <w:name w:val="Signature"/>
    <w:basedOn w:val="a2"/>
    <w:link w:val="afffffb"/>
    <w:uiPriority w:val="99"/>
    <w:semiHidden/>
    <w:unhideWhenUsed/>
    <w:rsid w:val="00D7716D"/>
    <w:pPr>
      <w:ind w:left="4320"/>
    </w:pPr>
  </w:style>
  <w:style w:type="character" w:customStyle="1" w:styleId="afffffb">
    <w:name w:val="签名 字符"/>
    <w:basedOn w:val="a3"/>
    <w:link w:val="afffffa"/>
    <w:uiPriority w:val="99"/>
    <w:semiHidden/>
    <w:rsid w:val="00D7716D"/>
    <w:rPr>
      <w:rFonts w:ascii="Microsoft YaHei UI" w:eastAsia="Microsoft YaHei UI" w:hAnsi="Microsoft YaHei UI"/>
    </w:rPr>
  </w:style>
  <w:style w:type="table" w:styleId="1a">
    <w:name w:val="Table Simple 1"/>
    <w:basedOn w:val="a4"/>
    <w:uiPriority w:val="99"/>
    <w:semiHidden/>
    <w:unhideWhenUsed/>
    <w:rsid w:val="00D7716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7716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7716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D7716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D7716D"/>
    <w:pPr>
      <w:ind w:left="220" w:hanging="220"/>
    </w:pPr>
  </w:style>
  <w:style w:type="paragraph" w:styleId="2f6">
    <w:name w:val="index 2"/>
    <w:basedOn w:val="a2"/>
    <w:next w:val="a2"/>
    <w:autoRedefine/>
    <w:uiPriority w:val="99"/>
    <w:semiHidden/>
    <w:unhideWhenUsed/>
    <w:rsid w:val="00D7716D"/>
    <w:pPr>
      <w:ind w:left="440" w:hanging="220"/>
    </w:pPr>
  </w:style>
  <w:style w:type="paragraph" w:styleId="3f1">
    <w:name w:val="index 3"/>
    <w:basedOn w:val="a2"/>
    <w:next w:val="a2"/>
    <w:autoRedefine/>
    <w:uiPriority w:val="99"/>
    <w:semiHidden/>
    <w:unhideWhenUsed/>
    <w:rsid w:val="00D7716D"/>
    <w:pPr>
      <w:ind w:left="660" w:hanging="220"/>
    </w:pPr>
  </w:style>
  <w:style w:type="paragraph" w:styleId="4a">
    <w:name w:val="index 4"/>
    <w:basedOn w:val="a2"/>
    <w:next w:val="a2"/>
    <w:autoRedefine/>
    <w:uiPriority w:val="99"/>
    <w:semiHidden/>
    <w:unhideWhenUsed/>
    <w:rsid w:val="00D7716D"/>
    <w:pPr>
      <w:ind w:left="880" w:hanging="220"/>
    </w:pPr>
  </w:style>
  <w:style w:type="paragraph" w:styleId="59">
    <w:name w:val="index 5"/>
    <w:basedOn w:val="a2"/>
    <w:next w:val="a2"/>
    <w:autoRedefine/>
    <w:uiPriority w:val="99"/>
    <w:semiHidden/>
    <w:unhideWhenUsed/>
    <w:rsid w:val="00D7716D"/>
    <w:pPr>
      <w:ind w:left="1100" w:hanging="220"/>
    </w:pPr>
  </w:style>
  <w:style w:type="paragraph" w:styleId="63">
    <w:name w:val="index 6"/>
    <w:basedOn w:val="a2"/>
    <w:next w:val="a2"/>
    <w:autoRedefine/>
    <w:uiPriority w:val="99"/>
    <w:semiHidden/>
    <w:unhideWhenUsed/>
    <w:rsid w:val="00D7716D"/>
    <w:pPr>
      <w:ind w:left="1320" w:hanging="220"/>
    </w:pPr>
  </w:style>
  <w:style w:type="paragraph" w:styleId="73">
    <w:name w:val="index 7"/>
    <w:basedOn w:val="a2"/>
    <w:next w:val="a2"/>
    <w:autoRedefine/>
    <w:uiPriority w:val="99"/>
    <w:semiHidden/>
    <w:unhideWhenUsed/>
    <w:rsid w:val="00D7716D"/>
    <w:pPr>
      <w:ind w:left="1540" w:hanging="220"/>
    </w:pPr>
  </w:style>
  <w:style w:type="paragraph" w:styleId="82">
    <w:name w:val="index 8"/>
    <w:basedOn w:val="a2"/>
    <w:next w:val="a2"/>
    <w:autoRedefine/>
    <w:uiPriority w:val="99"/>
    <w:semiHidden/>
    <w:unhideWhenUsed/>
    <w:rsid w:val="00D7716D"/>
    <w:pPr>
      <w:ind w:left="1760" w:hanging="220"/>
    </w:pPr>
  </w:style>
  <w:style w:type="paragraph" w:styleId="91">
    <w:name w:val="index 9"/>
    <w:basedOn w:val="a2"/>
    <w:next w:val="a2"/>
    <w:autoRedefine/>
    <w:uiPriority w:val="99"/>
    <w:semiHidden/>
    <w:unhideWhenUsed/>
    <w:rsid w:val="00D7716D"/>
    <w:pPr>
      <w:ind w:left="1980" w:hanging="220"/>
    </w:pPr>
  </w:style>
  <w:style w:type="paragraph" w:styleId="afffffc">
    <w:name w:val="index heading"/>
    <w:basedOn w:val="a2"/>
    <w:next w:val="1c"/>
    <w:uiPriority w:val="99"/>
    <w:semiHidden/>
    <w:unhideWhenUsed/>
    <w:rsid w:val="00D7716D"/>
    <w:rPr>
      <w:rFonts w:cstheme="majorBidi"/>
      <w:b/>
      <w:bCs/>
    </w:rPr>
  </w:style>
  <w:style w:type="paragraph" w:styleId="afffffd">
    <w:name w:val="Closing"/>
    <w:basedOn w:val="a2"/>
    <w:link w:val="afffffe"/>
    <w:uiPriority w:val="99"/>
    <w:semiHidden/>
    <w:unhideWhenUsed/>
    <w:rsid w:val="00D7716D"/>
    <w:pPr>
      <w:ind w:left="4320"/>
    </w:pPr>
  </w:style>
  <w:style w:type="character" w:customStyle="1" w:styleId="afffffe">
    <w:name w:val="结束语 字符"/>
    <w:basedOn w:val="a3"/>
    <w:link w:val="afffffd"/>
    <w:uiPriority w:val="99"/>
    <w:semiHidden/>
    <w:rsid w:val="00D7716D"/>
    <w:rPr>
      <w:rFonts w:ascii="Microsoft YaHei UI" w:eastAsia="Microsoft YaHei UI" w:hAnsi="Microsoft YaHei UI"/>
    </w:rPr>
  </w:style>
  <w:style w:type="table" w:styleId="affffff">
    <w:name w:val="Table Grid"/>
    <w:basedOn w:val="a4"/>
    <w:uiPriority w:val="39"/>
    <w:rsid w:val="00D77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D7716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D7716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D7716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D7716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D7716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D771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D771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D7716D"/>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771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77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7716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7716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7716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D771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D7716D"/>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3">
    <w:name w:val="Grid Table 2 Accent 2"/>
    <w:basedOn w:val="a4"/>
    <w:uiPriority w:val="47"/>
    <w:rsid w:val="00D7716D"/>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3">
    <w:name w:val="Grid Table 2 Accent 3"/>
    <w:basedOn w:val="a4"/>
    <w:uiPriority w:val="47"/>
    <w:rsid w:val="00D7716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3">
    <w:name w:val="Grid Table 2 Accent 4"/>
    <w:basedOn w:val="a4"/>
    <w:uiPriority w:val="47"/>
    <w:rsid w:val="00D7716D"/>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3">
    <w:name w:val="Grid Table 2 Accent 5"/>
    <w:basedOn w:val="a4"/>
    <w:uiPriority w:val="47"/>
    <w:rsid w:val="00D7716D"/>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3">
    <w:name w:val="Grid Table 2 Accent 6"/>
    <w:basedOn w:val="a4"/>
    <w:uiPriority w:val="47"/>
    <w:rsid w:val="00D7716D"/>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3">
    <w:name w:val="Grid Table 3"/>
    <w:basedOn w:val="a4"/>
    <w:uiPriority w:val="48"/>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1">
    <w:name w:val="Grid Table 3 Accent 2"/>
    <w:basedOn w:val="a4"/>
    <w:uiPriority w:val="48"/>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1">
    <w:name w:val="Grid Table 3 Accent 3"/>
    <w:basedOn w:val="a4"/>
    <w:uiPriority w:val="48"/>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1">
    <w:name w:val="Grid Table 3 Accent 4"/>
    <w:basedOn w:val="a4"/>
    <w:uiPriority w:val="48"/>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1">
    <w:name w:val="Grid Table 3 Accent 5"/>
    <w:basedOn w:val="a4"/>
    <w:uiPriority w:val="48"/>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1">
    <w:name w:val="Grid Table 3 Accent 6"/>
    <w:basedOn w:val="a4"/>
    <w:uiPriority w:val="48"/>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c">
    <w:name w:val="Grid Table 4"/>
    <w:basedOn w:val="a4"/>
    <w:uiPriority w:val="49"/>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b">
    <w:name w:val="Grid Table 5 Dark"/>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5">
    <w:name w:val="Grid Table 6 Colorful"/>
    <w:basedOn w:val="a4"/>
    <w:uiPriority w:val="51"/>
    <w:rsid w:val="00D771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D7716D"/>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D7716D"/>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D771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D7716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D7716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D7716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5">
    <w:name w:val="Grid Table 7 Colorful"/>
    <w:basedOn w:val="a4"/>
    <w:uiPriority w:val="52"/>
    <w:rsid w:val="00D771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D7716D"/>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D7716D"/>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D771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D7716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D7716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D7716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f">
    <w:name w:val="Table Web 1"/>
    <w:basedOn w:val="a4"/>
    <w:uiPriority w:val="99"/>
    <w:semiHidden/>
    <w:unhideWhenUsed/>
    <w:rsid w:val="00D7716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D7716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D7716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1">
    <w:name w:val="footnote reference"/>
    <w:basedOn w:val="a3"/>
    <w:uiPriority w:val="99"/>
    <w:semiHidden/>
    <w:unhideWhenUsed/>
    <w:rsid w:val="00D7716D"/>
    <w:rPr>
      <w:rFonts w:ascii="Microsoft YaHei UI" w:eastAsia="Microsoft YaHei UI" w:hAnsi="Microsoft YaHei UI"/>
      <w:vertAlign w:val="superscript"/>
    </w:rPr>
  </w:style>
  <w:style w:type="character" w:styleId="affffff2">
    <w:name w:val="line number"/>
    <w:basedOn w:val="a3"/>
    <w:uiPriority w:val="99"/>
    <w:semiHidden/>
    <w:unhideWhenUsed/>
    <w:rsid w:val="00D7716D"/>
    <w:rPr>
      <w:rFonts w:ascii="Microsoft YaHei UI" w:eastAsia="Microsoft YaHei UI" w:hAnsi="Microsoft YaHei UI"/>
    </w:rPr>
  </w:style>
  <w:style w:type="table" w:styleId="1f0">
    <w:name w:val="Table 3D effects 1"/>
    <w:basedOn w:val="a4"/>
    <w:uiPriority w:val="99"/>
    <w:semiHidden/>
    <w:unhideWhenUsed/>
    <w:rsid w:val="00D7716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D7716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D7716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3">
    <w:name w:val="Table Theme"/>
    <w:basedOn w:val="a4"/>
    <w:uiPriority w:val="99"/>
    <w:semiHidden/>
    <w:unhideWhenUsed/>
    <w:rsid w:val="00D77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4">
    <w:name w:val="page number"/>
    <w:basedOn w:val="a3"/>
    <w:uiPriority w:val="99"/>
    <w:semiHidden/>
    <w:unhideWhenUsed/>
    <w:rsid w:val="00D7716D"/>
    <w:rPr>
      <w:rFonts w:ascii="Microsoft YaHei UI" w:eastAsia="Microsoft YaHei UI" w:hAnsi="Microsoft YaHei UI"/>
    </w:rPr>
  </w:style>
  <w:style w:type="paragraph" w:customStyle="1" w:styleId="alt">
    <w:name w:val="alt"/>
    <w:basedOn w:val="a2"/>
    <w:rsid w:val="005D23A4"/>
    <w:pPr>
      <w:spacing w:before="100" w:beforeAutospacing="1" w:after="100" w:afterAutospacing="1"/>
    </w:pPr>
    <w:rPr>
      <w:rFonts w:ascii="宋体" w:eastAsia="宋体" w:hAnsi="宋体" w:cs="宋体"/>
      <w:sz w:val="24"/>
      <w:szCs w:val="24"/>
    </w:rPr>
  </w:style>
  <w:style w:type="character" w:customStyle="1" w:styleId="keyword">
    <w:name w:val="keyword"/>
    <w:basedOn w:val="a3"/>
    <w:rsid w:val="005D23A4"/>
  </w:style>
  <w:style w:type="character" w:customStyle="1" w:styleId="number">
    <w:name w:val="number"/>
    <w:basedOn w:val="a3"/>
    <w:rsid w:val="005D23A4"/>
  </w:style>
  <w:style w:type="character" w:customStyle="1" w:styleId="fontstyle01">
    <w:name w:val="fontstyle01"/>
    <w:basedOn w:val="a3"/>
    <w:rsid w:val="00C11DC7"/>
    <w:rPr>
      <w:rFonts w:ascii="宋体" w:eastAsia="宋体" w:hAnsi="宋体" w:hint="eastAsia"/>
      <w:b w:val="0"/>
      <w:bCs w:val="0"/>
      <w:i w:val="0"/>
      <w:iCs w:val="0"/>
      <w:color w:val="000000"/>
      <w:sz w:val="22"/>
      <w:szCs w:val="22"/>
    </w:rPr>
  </w:style>
  <w:style w:type="paragraph" w:customStyle="1" w:styleId="AMDisplayEquation">
    <w:name w:val="AMDisplayEquation"/>
    <w:basedOn w:val="a2"/>
    <w:next w:val="a2"/>
    <w:link w:val="AMDisplayEquation0"/>
    <w:rsid w:val="00C11DC7"/>
    <w:pPr>
      <w:tabs>
        <w:tab w:val="center" w:pos="4520"/>
        <w:tab w:val="right" w:pos="9020"/>
      </w:tabs>
      <w:ind w:firstLine="360"/>
    </w:pPr>
  </w:style>
  <w:style w:type="character" w:customStyle="1" w:styleId="AMDisplayEquation0">
    <w:name w:val="AMDisplayEquation 字符"/>
    <w:basedOn w:val="a3"/>
    <w:link w:val="AMDisplayEquation"/>
    <w:rsid w:val="00C11DC7"/>
    <w:rPr>
      <w:rFonts w:ascii="Times New Roman" w:eastAsia="新宋体" w:hAnsi="Times New Roman"/>
    </w:rPr>
  </w:style>
  <w:style w:type="character" w:customStyle="1" w:styleId="fontstyle21">
    <w:name w:val="fontstyle21"/>
    <w:basedOn w:val="a3"/>
    <w:rsid w:val="00F522CC"/>
    <w:rPr>
      <w:rFonts w:ascii="Calibri" w:hAnsi="Calibri" w:cs="Calibri" w:hint="default"/>
      <w:b w:val="0"/>
      <w:bCs w:val="0"/>
      <w:i w:val="0"/>
      <w:iCs w:val="0"/>
      <w:color w:val="000000"/>
      <w:sz w:val="22"/>
      <w:szCs w:val="22"/>
    </w:rPr>
  </w:style>
  <w:style w:type="character" w:customStyle="1" w:styleId="fontstyle11">
    <w:name w:val="fontstyle11"/>
    <w:basedOn w:val="a3"/>
    <w:rsid w:val="00667310"/>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717828">
      <w:bodyDiv w:val="1"/>
      <w:marLeft w:val="0"/>
      <w:marRight w:val="0"/>
      <w:marTop w:val="0"/>
      <w:marBottom w:val="0"/>
      <w:divBdr>
        <w:top w:val="none" w:sz="0" w:space="0" w:color="auto"/>
        <w:left w:val="none" w:sz="0" w:space="0" w:color="auto"/>
        <w:bottom w:val="none" w:sz="0" w:space="0" w:color="auto"/>
        <w:right w:val="none" w:sz="0" w:space="0" w:color="auto"/>
      </w:divBdr>
      <w:divsChild>
        <w:div w:id="1212692091">
          <w:marLeft w:val="0"/>
          <w:marRight w:val="0"/>
          <w:marTop w:val="0"/>
          <w:marBottom w:val="0"/>
          <w:divBdr>
            <w:top w:val="none" w:sz="0" w:space="0" w:color="auto"/>
            <w:left w:val="none" w:sz="0" w:space="0" w:color="auto"/>
            <w:bottom w:val="none" w:sz="0" w:space="0" w:color="auto"/>
            <w:right w:val="none" w:sz="0" w:space="0" w:color="auto"/>
          </w:divBdr>
          <w:divsChild>
            <w:div w:id="7485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4018">
      <w:bodyDiv w:val="1"/>
      <w:marLeft w:val="0"/>
      <w:marRight w:val="0"/>
      <w:marTop w:val="0"/>
      <w:marBottom w:val="0"/>
      <w:divBdr>
        <w:top w:val="none" w:sz="0" w:space="0" w:color="auto"/>
        <w:left w:val="none" w:sz="0" w:space="0" w:color="auto"/>
        <w:bottom w:val="none" w:sz="0" w:space="0" w:color="auto"/>
        <w:right w:val="none" w:sz="0" w:space="0" w:color="auto"/>
      </w:divBdr>
      <w:divsChild>
        <w:div w:id="1108624166">
          <w:marLeft w:val="0"/>
          <w:marRight w:val="0"/>
          <w:marTop w:val="0"/>
          <w:marBottom w:val="0"/>
          <w:divBdr>
            <w:top w:val="none" w:sz="0" w:space="0" w:color="auto"/>
            <w:left w:val="none" w:sz="0" w:space="0" w:color="auto"/>
            <w:bottom w:val="none" w:sz="0" w:space="0" w:color="auto"/>
            <w:right w:val="none" w:sz="0" w:space="0" w:color="auto"/>
          </w:divBdr>
          <w:divsChild>
            <w:div w:id="18278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597">
      <w:bodyDiv w:val="1"/>
      <w:marLeft w:val="0"/>
      <w:marRight w:val="0"/>
      <w:marTop w:val="0"/>
      <w:marBottom w:val="0"/>
      <w:divBdr>
        <w:top w:val="none" w:sz="0" w:space="0" w:color="auto"/>
        <w:left w:val="none" w:sz="0" w:space="0" w:color="auto"/>
        <w:bottom w:val="none" w:sz="0" w:space="0" w:color="auto"/>
        <w:right w:val="none" w:sz="0" w:space="0" w:color="auto"/>
      </w:divBdr>
      <w:divsChild>
        <w:div w:id="771970459">
          <w:marLeft w:val="0"/>
          <w:marRight w:val="0"/>
          <w:marTop w:val="0"/>
          <w:marBottom w:val="0"/>
          <w:divBdr>
            <w:top w:val="none" w:sz="0" w:space="0" w:color="auto"/>
            <w:left w:val="none" w:sz="0" w:space="0" w:color="auto"/>
            <w:bottom w:val="none" w:sz="0" w:space="0" w:color="auto"/>
            <w:right w:val="none" w:sz="0" w:space="0" w:color="auto"/>
          </w:divBdr>
          <w:divsChild>
            <w:div w:id="21220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948">
      <w:bodyDiv w:val="1"/>
      <w:marLeft w:val="0"/>
      <w:marRight w:val="0"/>
      <w:marTop w:val="0"/>
      <w:marBottom w:val="0"/>
      <w:divBdr>
        <w:top w:val="none" w:sz="0" w:space="0" w:color="auto"/>
        <w:left w:val="none" w:sz="0" w:space="0" w:color="auto"/>
        <w:bottom w:val="none" w:sz="0" w:space="0" w:color="auto"/>
        <w:right w:val="none" w:sz="0" w:space="0" w:color="auto"/>
      </w:divBdr>
      <w:divsChild>
        <w:div w:id="16733422">
          <w:marLeft w:val="0"/>
          <w:marRight w:val="0"/>
          <w:marTop w:val="0"/>
          <w:marBottom w:val="0"/>
          <w:divBdr>
            <w:top w:val="none" w:sz="0" w:space="0" w:color="auto"/>
            <w:left w:val="none" w:sz="0" w:space="0" w:color="auto"/>
            <w:bottom w:val="none" w:sz="0" w:space="0" w:color="auto"/>
            <w:right w:val="none" w:sz="0" w:space="0" w:color="auto"/>
          </w:divBdr>
          <w:divsChild>
            <w:div w:id="78793805">
              <w:marLeft w:val="0"/>
              <w:marRight w:val="0"/>
              <w:marTop w:val="0"/>
              <w:marBottom w:val="0"/>
              <w:divBdr>
                <w:top w:val="none" w:sz="0" w:space="0" w:color="auto"/>
                <w:left w:val="none" w:sz="0" w:space="0" w:color="auto"/>
                <w:bottom w:val="none" w:sz="0" w:space="0" w:color="auto"/>
                <w:right w:val="none" w:sz="0" w:space="0" w:color="auto"/>
              </w:divBdr>
            </w:div>
            <w:div w:id="983586097">
              <w:marLeft w:val="0"/>
              <w:marRight w:val="0"/>
              <w:marTop w:val="0"/>
              <w:marBottom w:val="0"/>
              <w:divBdr>
                <w:top w:val="none" w:sz="0" w:space="0" w:color="auto"/>
                <w:left w:val="none" w:sz="0" w:space="0" w:color="auto"/>
                <w:bottom w:val="none" w:sz="0" w:space="0" w:color="auto"/>
                <w:right w:val="none" w:sz="0" w:space="0" w:color="auto"/>
              </w:divBdr>
            </w:div>
            <w:div w:id="1228422554">
              <w:marLeft w:val="0"/>
              <w:marRight w:val="0"/>
              <w:marTop w:val="0"/>
              <w:marBottom w:val="0"/>
              <w:divBdr>
                <w:top w:val="none" w:sz="0" w:space="0" w:color="auto"/>
                <w:left w:val="none" w:sz="0" w:space="0" w:color="auto"/>
                <w:bottom w:val="none" w:sz="0" w:space="0" w:color="auto"/>
                <w:right w:val="none" w:sz="0" w:space="0" w:color="auto"/>
              </w:divBdr>
            </w:div>
            <w:div w:id="1443065275">
              <w:marLeft w:val="0"/>
              <w:marRight w:val="0"/>
              <w:marTop w:val="0"/>
              <w:marBottom w:val="0"/>
              <w:divBdr>
                <w:top w:val="none" w:sz="0" w:space="0" w:color="auto"/>
                <w:left w:val="none" w:sz="0" w:space="0" w:color="auto"/>
                <w:bottom w:val="none" w:sz="0" w:space="0" w:color="auto"/>
                <w:right w:val="none" w:sz="0" w:space="0" w:color="auto"/>
              </w:divBdr>
            </w:div>
            <w:div w:id="1234854421">
              <w:marLeft w:val="0"/>
              <w:marRight w:val="0"/>
              <w:marTop w:val="0"/>
              <w:marBottom w:val="0"/>
              <w:divBdr>
                <w:top w:val="none" w:sz="0" w:space="0" w:color="auto"/>
                <w:left w:val="none" w:sz="0" w:space="0" w:color="auto"/>
                <w:bottom w:val="none" w:sz="0" w:space="0" w:color="auto"/>
                <w:right w:val="none" w:sz="0" w:space="0" w:color="auto"/>
              </w:divBdr>
            </w:div>
            <w:div w:id="1688872700">
              <w:marLeft w:val="0"/>
              <w:marRight w:val="0"/>
              <w:marTop w:val="0"/>
              <w:marBottom w:val="0"/>
              <w:divBdr>
                <w:top w:val="none" w:sz="0" w:space="0" w:color="auto"/>
                <w:left w:val="none" w:sz="0" w:space="0" w:color="auto"/>
                <w:bottom w:val="none" w:sz="0" w:space="0" w:color="auto"/>
                <w:right w:val="none" w:sz="0" w:space="0" w:color="auto"/>
              </w:divBdr>
            </w:div>
            <w:div w:id="456408496">
              <w:marLeft w:val="0"/>
              <w:marRight w:val="0"/>
              <w:marTop w:val="0"/>
              <w:marBottom w:val="0"/>
              <w:divBdr>
                <w:top w:val="none" w:sz="0" w:space="0" w:color="auto"/>
                <w:left w:val="none" w:sz="0" w:space="0" w:color="auto"/>
                <w:bottom w:val="none" w:sz="0" w:space="0" w:color="auto"/>
                <w:right w:val="none" w:sz="0" w:space="0" w:color="auto"/>
              </w:divBdr>
            </w:div>
            <w:div w:id="733433175">
              <w:marLeft w:val="0"/>
              <w:marRight w:val="0"/>
              <w:marTop w:val="0"/>
              <w:marBottom w:val="0"/>
              <w:divBdr>
                <w:top w:val="none" w:sz="0" w:space="0" w:color="auto"/>
                <w:left w:val="none" w:sz="0" w:space="0" w:color="auto"/>
                <w:bottom w:val="none" w:sz="0" w:space="0" w:color="auto"/>
                <w:right w:val="none" w:sz="0" w:space="0" w:color="auto"/>
              </w:divBdr>
            </w:div>
            <w:div w:id="319383519">
              <w:marLeft w:val="0"/>
              <w:marRight w:val="0"/>
              <w:marTop w:val="0"/>
              <w:marBottom w:val="0"/>
              <w:divBdr>
                <w:top w:val="none" w:sz="0" w:space="0" w:color="auto"/>
                <w:left w:val="none" w:sz="0" w:space="0" w:color="auto"/>
                <w:bottom w:val="none" w:sz="0" w:space="0" w:color="auto"/>
                <w:right w:val="none" w:sz="0" w:space="0" w:color="auto"/>
              </w:divBdr>
            </w:div>
            <w:div w:id="170532795">
              <w:marLeft w:val="0"/>
              <w:marRight w:val="0"/>
              <w:marTop w:val="0"/>
              <w:marBottom w:val="0"/>
              <w:divBdr>
                <w:top w:val="none" w:sz="0" w:space="0" w:color="auto"/>
                <w:left w:val="none" w:sz="0" w:space="0" w:color="auto"/>
                <w:bottom w:val="none" w:sz="0" w:space="0" w:color="auto"/>
                <w:right w:val="none" w:sz="0" w:space="0" w:color="auto"/>
              </w:divBdr>
            </w:div>
            <w:div w:id="1476726681">
              <w:marLeft w:val="0"/>
              <w:marRight w:val="0"/>
              <w:marTop w:val="0"/>
              <w:marBottom w:val="0"/>
              <w:divBdr>
                <w:top w:val="none" w:sz="0" w:space="0" w:color="auto"/>
                <w:left w:val="none" w:sz="0" w:space="0" w:color="auto"/>
                <w:bottom w:val="none" w:sz="0" w:space="0" w:color="auto"/>
                <w:right w:val="none" w:sz="0" w:space="0" w:color="auto"/>
              </w:divBdr>
            </w:div>
            <w:div w:id="1899897784">
              <w:marLeft w:val="0"/>
              <w:marRight w:val="0"/>
              <w:marTop w:val="0"/>
              <w:marBottom w:val="0"/>
              <w:divBdr>
                <w:top w:val="none" w:sz="0" w:space="0" w:color="auto"/>
                <w:left w:val="none" w:sz="0" w:space="0" w:color="auto"/>
                <w:bottom w:val="none" w:sz="0" w:space="0" w:color="auto"/>
                <w:right w:val="none" w:sz="0" w:space="0" w:color="auto"/>
              </w:divBdr>
            </w:div>
            <w:div w:id="1322270102">
              <w:marLeft w:val="0"/>
              <w:marRight w:val="0"/>
              <w:marTop w:val="0"/>
              <w:marBottom w:val="0"/>
              <w:divBdr>
                <w:top w:val="none" w:sz="0" w:space="0" w:color="auto"/>
                <w:left w:val="none" w:sz="0" w:space="0" w:color="auto"/>
                <w:bottom w:val="none" w:sz="0" w:space="0" w:color="auto"/>
                <w:right w:val="none" w:sz="0" w:space="0" w:color="auto"/>
              </w:divBdr>
            </w:div>
            <w:div w:id="843938714">
              <w:marLeft w:val="0"/>
              <w:marRight w:val="0"/>
              <w:marTop w:val="0"/>
              <w:marBottom w:val="0"/>
              <w:divBdr>
                <w:top w:val="none" w:sz="0" w:space="0" w:color="auto"/>
                <w:left w:val="none" w:sz="0" w:space="0" w:color="auto"/>
                <w:bottom w:val="none" w:sz="0" w:space="0" w:color="auto"/>
                <w:right w:val="none" w:sz="0" w:space="0" w:color="auto"/>
              </w:divBdr>
            </w:div>
            <w:div w:id="1658415190">
              <w:marLeft w:val="0"/>
              <w:marRight w:val="0"/>
              <w:marTop w:val="0"/>
              <w:marBottom w:val="0"/>
              <w:divBdr>
                <w:top w:val="none" w:sz="0" w:space="0" w:color="auto"/>
                <w:left w:val="none" w:sz="0" w:space="0" w:color="auto"/>
                <w:bottom w:val="none" w:sz="0" w:space="0" w:color="auto"/>
                <w:right w:val="none" w:sz="0" w:space="0" w:color="auto"/>
              </w:divBdr>
            </w:div>
            <w:div w:id="10744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907">
      <w:bodyDiv w:val="1"/>
      <w:marLeft w:val="0"/>
      <w:marRight w:val="0"/>
      <w:marTop w:val="0"/>
      <w:marBottom w:val="0"/>
      <w:divBdr>
        <w:top w:val="none" w:sz="0" w:space="0" w:color="auto"/>
        <w:left w:val="none" w:sz="0" w:space="0" w:color="auto"/>
        <w:bottom w:val="none" w:sz="0" w:space="0" w:color="auto"/>
        <w:right w:val="none" w:sz="0" w:space="0" w:color="auto"/>
      </w:divBdr>
    </w:div>
    <w:div w:id="1517303121">
      <w:bodyDiv w:val="1"/>
      <w:marLeft w:val="0"/>
      <w:marRight w:val="0"/>
      <w:marTop w:val="0"/>
      <w:marBottom w:val="0"/>
      <w:divBdr>
        <w:top w:val="none" w:sz="0" w:space="0" w:color="auto"/>
        <w:left w:val="none" w:sz="0" w:space="0" w:color="auto"/>
        <w:bottom w:val="none" w:sz="0" w:space="0" w:color="auto"/>
        <w:right w:val="none" w:sz="0" w:space="0" w:color="auto"/>
      </w:divBdr>
      <w:divsChild>
        <w:div w:id="1960602577">
          <w:marLeft w:val="0"/>
          <w:marRight w:val="0"/>
          <w:marTop w:val="0"/>
          <w:marBottom w:val="0"/>
          <w:divBdr>
            <w:top w:val="none" w:sz="0" w:space="0" w:color="auto"/>
            <w:left w:val="none" w:sz="0" w:space="0" w:color="auto"/>
            <w:bottom w:val="none" w:sz="0" w:space="0" w:color="auto"/>
            <w:right w:val="none" w:sz="0" w:space="0" w:color="auto"/>
          </w:divBdr>
          <w:divsChild>
            <w:div w:id="19697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8590">
      <w:bodyDiv w:val="1"/>
      <w:marLeft w:val="0"/>
      <w:marRight w:val="0"/>
      <w:marTop w:val="0"/>
      <w:marBottom w:val="0"/>
      <w:divBdr>
        <w:top w:val="none" w:sz="0" w:space="0" w:color="auto"/>
        <w:left w:val="none" w:sz="0" w:space="0" w:color="auto"/>
        <w:bottom w:val="none" w:sz="0" w:space="0" w:color="auto"/>
        <w:right w:val="none" w:sz="0" w:space="0" w:color="auto"/>
      </w:divBdr>
      <w:divsChild>
        <w:div w:id="1684285425">
          <w:marLeft w:val="0"/>
          <w:marRight w:val="0"/>
          <w:marTop w:val="0"/>
          <w:marBottom w:val="0"/>
          <w:divBdr>
            <w:top w:val="none" w:sz="0" w:space="0" w:color="auto"/>
            <w:left w:val="none" w:sz="0" w:space="0" w:color="auto"/>
            <w:bottom w:val="none" w:sz="0" w:space="0" w:color="auto"/>
            <w:right w:val="none" w:sz="0" w:space="0" w:color="auto"/>
          </w:divBdr>
          <w:divsChild>
            <w:div w:id="11850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9848">
      <w:bodyDiv w:val="1"/>
      <w:marLeft w:val="0"/>
      <w:marRight w:val="0"/>
      <w:marTop w:val="0"/>
      <w:marBottom w:val="0"/>
      <w:divBdr>
        <w:top w:val="none" w:sz="0" w:space="0" w:color="auto"/>
        <w:left w:val="none" w:sz="0" w:space="0" w:color="auto"/>
        <w:bottom w:val="none" w:sz="0" w:space="0" w:color="auto"/>
        <w:right w:val="none" w:sz="0" w:space="0" w:color="auto"/>
      </w:divBdr>
      <w:divsChild>
        <w:div w:id="320932567">
          <w:marLeft w:val="0"/>
          <w:marRight w:val="0"/>
          <w:marTop w:val="0"/>
          <w:marBottom w:val="0"/>
          <w:divBdr>
            <w:top w:val="none" w:sz="0" w:space="0" w:color="auto"/>
            <w:left w:val="none" w:sz="0" w:space="0" w:color="auto"/>
            <w:bottom w:val="none" w:sz="0" w:space="0" w:color="auto"/>
            <w:right w:val="none" w:sz="0" w:space="0" w:color="auto"/>
          </w:divBdr>
          <w:divsChild>
            <w:div w:id="19428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10.png"/><Relationship Id="rId39" Type="http://schemas.openxmlformats.org/officeDocument/2006/relationships/image" Target="media/image22.wmf"/><Relationship Id="rId21" Type="http://schemas.openxmlformats.org/officeDocument/2006/relationships/oleObject" Target="embeddings/oleObject5.bin"/><Relationship Id="rId34" Type="http://schemas.openxmlformats.org/officeDocument/2006/relationships/image" Target="media/image18.svg"/><Relationship Id="rId42" Type="http://schemas.openxmlformats.org/officeDocument/2006/relationships/image" Target="media/image24.w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7.bin"/><Relationship Id="rId40" Type="http://schemas.openxmlformats.org/officeDocument/2006/relationships/oleObject" Target="embeddings/oleObject8.bin"/><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20.wmf"/><Relationship Id="rId10" Type="http://schemas.openxmlformats.org/officeDocument/2006/relationships/endnotes" Target="endnotes.xml"/><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9.bin"/><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9.svg"/><Relationship Id="rId33" Type="http://schemas.openxmlformats.org/officeDocument/2006/relationships/image" Target="media/image17.png"/><Relationship Id="rId38" Type="http://schemas.openxmlformats.org/officeDocument/2006/relationships/image" Target="media/image21.png"/><Relationship Id="rId20" Type="http://schemas.openxmlformats.org/officeDocument/2006/relationships/image" Target="media/image6.wmf"/><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uzon\AppData\Roaming\Microsoft\Templates\&#21333;&#20493;&#34892;&#36317;&#65288;&#31354;&#30333;&#6528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CFA61CC38080EE469804ED311BB99C8E" ma:contentTypeVersion="11" ma:contentTypeDescription="新建文档。" ma:contentTypeScope="" ma:versionID="106bb324aa12a1a9dbe5aa977a1407a8">
  <xsd:schema xmlns:xsd="http://www.w3.org/2001/XMLSchema" xmlns:xs="http://www.w3.org/2001/XMLSchema" xmlns:p="http://schemas.microsoft.com/office/2006/metadata/properties" xmlns:ns3="76ed57c0-f6f0-4e53-86f1-0b4e1351c835" targetNamespace="http://schemas.microsoft.com/office/2006/metadata/properties" ma:root="true" ma:fieldsID="97717f5df597aa15b3a29ff94a0aa22e" ns3:_="">
    <xsd:import namespace="76ed57c0-f6f0-4e53-86f1-0b4e1351c8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ed57c0-f6f0-4e53-86f1-0b4e1351c8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3B7F3-6803-4614-B368-48358290B6F0}">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purl.org/dc/elements/1.1/"/>
    <ds:schemaRef ds:uri="http://www.w3.org/XML/1998/namespace"/>
    <ds:schemaRef ds:uri="http://purl.org/dc/dcmitype/"/>
    <ds:schemaRef ds:uri="http://schemas.openxmlformats.org/package/2006/metadata/core-properties"/>
    <ds:schemaRef ds:uri="http://purl.org/dc/terms/"/>
    <ds:schemaRef ds:uri="76ed57c0-f6f0-4e53-86f1-0b4e1351c835"/>
    <ds:schemaRef ds:uri="http://schemas.microsoft.com/office/2006/documentManagement/types"/>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1EF81F94-E17C-40D2-9125-DB311813C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ed57c0-f6f0-4e53-86f1-0b4e1351c8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79BC74-F71A-4846-94E1-4A411E446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单倍行距（空白）.dotx</Template>
  <TotalTime>0</TotalTime>
  <Pages>5</Pages>
  <Words>366</Words>
  <Characters>2087</Characters>
  <Application>Microsoft Office Word</Application>
  <DocSecurity>0</DocSecurity>
  <Lines>17</Lines>
  <Paragraphs>4</Paragraphs>
  <ScaleCrop>false</ScaleCrop>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2022-01-07T16:12:00Z</dcterms:created>
  <dcterms:modified xsi:type="dcterms:W3CDTF">2022-01-07T16:12:00Z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0x010100CFA61CC38080EE469804ED311BB99C8E</vt:lpwstr>
  </property>
  <property fmtid="{D5CDD505-2E9C-101B-9397-08002B2CF9AE}" pid="3" name="AMWinEqns">
    <vt:bool>true</vt:bool>
  </property>
</Properties>
</file>